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99156C" w14:textId="5E7168A6" w:rsidR="008F2739" w:rsidRDefault="00277C42" w:rsidP="007A2B5F">
      <w:pPr>
        <w:jc w:val="center"/>
        <w:rPr>
          <w:rFonts w:ascii="DINPro-Regular" w:hAnsi="DINPro-Regular"/>
          <w:sz w:val="52"/>
        </w:rPr>
      </w:pPr>
      <w:r>
        <w:rPr>
          <w:rFonts w:ascii="DINPro-Regular" w:hAnsi="DINPro-Regular"/>
          <w:sz w:val="52"/>
        </w:rPr>
        <w:t xml:space="preserve"> </w:t>
      </w:r>
    </w:p>
    <w:p w14:paraId="7EFF5DAB" w14:textId="0EC35D0E" w:rsidR="00A81F6E" w:rsidRDefault="008F2739" w:rsidP="00285477">
      <w:pPr>
        <w:pStyle w:val="Title"/>
        <w:jc w:val="center"/>
      </w:pPr>
      <w:r>
        <w:t>Torrent Scout Light</w:t>
      </w:r>
    </w:p>
    <w:p w14:paraId="4426C22F" w14:textId="5C82AF6D" w:rsidR="00DB51E3" w:rsidRPr="00DB51E3" w:rsidRDefault="00DB51E3" w:rsidP="00285477">
      <w:pPr>
        <w:jc w:val="center"/>
      </w:pPr>
      <w:r>
        <w:t>V1.</w:t>
      </w:r>
      <w:r w:rsidR="00464EE9">
        <w:t>1</w:t>
      </w:r>
      <w:r>
        <w:t>, Chantal Roth</w:t>
      </w:r>
      <w:r>
        <w:br/>
        <w:t xml:space="preserve">March </w:t>
      </w:r>
      <w:r w:rsidR="00464EE9">
        <w:t>22</w:t>
      </w:r>
      <w:r>
        <w:t>, 2012</w:t>
      </w:r>
    </w:p>
    <w:p w14:paraId="731C3E90" w14:textId="77777777" w:rsidR="008F2739" w:rsidRDefault="008F2739" w:rsidP="007A2B5F">
      <w:pPr>
        <w:jc w:val="center"/>
        <w:rPr>
          <w:rFonts w:ascii="DINPro-Regular" w:hAnsi="DINPro-Regular"/>
          <w:sz w:val="52"/>
        </w:rPr>
      </w:pPr>
    </w:p>
    <w:p w14:paraId="47186ABB" w14:textId="4D0E8C3A" w:rsidR="008F2739" w:rsidRPr="005761B5" w:rsidRDefault="00BA67A4" w:rsidP="007A2B5F">
      <w:pPr>
        <w:jc w:val="center"/>
        <w:rPr>
          <w:rFonts w:ascii="DINPro-Regular" w:hAnsi="DINPro-Regular"/>
          <w:b/>
          <w:sz w:val="24"/>
          <w:szCs w:val="24"/>
        </w:rPr>
      </w:pPr>
      <w:r>
        <w:rPr>
          <w:noProof/>
          <w:lang w:val="de-CH" w:eastAsia="de-CH"/>
        </w:rPr>
        <w:drawing>
          <wp:inline distT="0" distB="0" distL="0" distR="0" wp14:anchorId="42266E2E" wp14:editId="513B377C">
            <wp:extent cx="5943600" cy="476006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60062"/>
                    </a:xfrm>
                    <a:prstGeom prst="rect">
                      <a:avLst/>
                    </a:prstGeom>
                  </pic:spPr>
                </pic:pic>
              </a:graphicData>
            </a:graphic>
          </wp:inline>
        </w:drawing>
      </w:r>
    </w:p>
    <w:p w14:paraId="3600E5EB" w14:textId="5B813BD7" w:rsidR="008F2739" w:rsidRDefault="008F2739">
      <w:pPr>
        <w:rPr>
          <w:rFonts w:ascii="DINPro-Regular" w:hAnsi="DINPro-Regular"/>
          <w:sz w:val="24"/>
          <w:szCs w:val="24"/>
        </w:rPr>
      </w:pPr>
      <w:r>
        <w:rPr>
          <w:rFonts w:ascii="DINPro-Regular" w:hAnsi="DINPro-Regular"/>
          <w:sz w:val="24"/>
          <w:szCs w:val="24"/>
        </w:rPr>
        <w:br w:type="page"/>
      </w:r>
    </w:p>
    <w:sdt>
      <w:sdtPr>
        <w:rPr>
          <w:rFonts w:asciiTheme="minorHAnsi" w:eastAsiaTheme="minorHAnsi" w:hAnsiTheme="minorHAnsi" w:cstheme="minorBidi"/>
          <w:b w:val="0"/>
          <w:bCs w:val="0"/>
          <w:color w:val="auto"/>
          <w:sz w:val="22"/>
          <w:szCs w:val="22"/>
        </w:rPr>
        <w:id w:val="-1805374253"/>
        <w:docPartObj>
          <w:docPartGallery w:val="Table of Contents"/>
          <w:docPartUnique/>
        </w:docPartObj>
      </w:sdtPr>
      <w:sdtEndPr>
        <w:rPr>
          <w:noProof/>
        </w:rPr>
      </w:sdtEndPr>
      <w:sdtContent>
        <w:p w14:paraId="1E194129" w14:textId="59EF3E37" w:rsidR="007A2B5F" w:rsidRDefault="007A2B5F">
          <w:pPr>
            <w:pStyle w:val="TOCHeading"/>
          </w:pPr>
          <w:r>
            <w:t>Table of Contents</w:t>
          </w:r>
        </w:p>
        <w:p w14:paraId="52D915F3" w14:textId="77777777" w:rsidR="00F6442C" w:rsidRDefault="007A2B5F">
          <w:pPr>
            <w:pStyle w:val="TOC1"/>
            <w:tabs>
              <w:tab w:val="right" w:pos="9350"/>
            </w:tabs>
            <w:rPr>
              <w:rFonts w:eastAsiaTheme="minorEastAsia"/>
              <w:b w:val="0"/>
              <w:caps w:val="0"/>
              <w:noProof/>
              <w:u w:val="none"/>
              <w:lang w:val="de-CH" w:eastAsia="de-CH"/>
            </w:rPr>
          </w:pPr>
          <w:r>
            <w:rPr>
              <w:b w:val="0"/>
            </w:rPr>
            <w:fldChar w:fldCharType="begin"/>
          </w:r>
          <w:r>
            <w:instrText xml:space="preserve"> TOC \o "1-3" \h \z \u </w:instrText>
          </w:r>
          <w:r>
            <w:rPr>
              <w:b w:val="0"/>
            </w:rPr>
            <w:fldChar w:fldCharType="separate"/>
          </w:r>
          <w:hyperlink w:anchor="_Toc320168075" w:history="1">
            <w:r w:rsidR="00F6442C" w:rsidRPr="0060645A">
              <w:rPr>
                <w:rStyle w:val="Hyperlink"/>
                <w:noProof/>
              </w:rPr>
              <w:t>Description</w:t>
            </w:r>
            <w:r w:rsidR="00F6442C">
              <w:rPr>
                <w:noProof/>
                <w:webHidden/>
              </w:rPr>
              <w:tab/>
            </w:r>
            <w:r w:rsidR="00F6442C">
              <w:rPr>
                <w:noProof/>
                <w:webHidden/>
              </w:rPr>
              <w:fldChar w:fldCharType="begin"/>
            </w:r>
            <w:r w:rsidR="00F6442C">
              <w:rPr>
                <w:noProof/>
                <w:webHidden/>
              </w:rPr>
              <w:instrText xml:space="preserve"> PAGEREF _Toc320168075 \h </w:instrText>
            </w:r>
            <w:r w:rsidR="00F6442C">
              <w:rPr>
                <w:noProof/>
                <w:webHidden/>
              </w:rPr>
            </w:r>
            <w:r w:rsidR="00F6442C">
              <w:rPr>
                <w:noProof/>
                <w:webHidden/>
              </w:rPr>
              <w:fldChar w:fldCharType="separate"/>
            </w:r>
            <w:r w:rsidR="004D5BD0">
              <w:rPr>
                <w:noProof/>
                <w:webHidden/>
              </w:rPr>
              <w:t>3</w:t>
            </w:r>
            <w:r w:rsidR="00F6442C">
              <w:rPr>
                <w:noProof/>
                <w:webHidden/>
              </w:rPr>
              <w:fldChar w:fldCharType="end"/>
            </w:r>
          </w:hyperlink>
        </w:p>
        <w:p w14:paraId="6D2BF539" w14:textId="77777777" w:rsidR="00F6442C" w:rsidRDefault="00F6442C">
          <w:pPr>
            <w:pStyle w:val="TOC1"/>
            <w:tabs>
              <w:tab w:val="right" w:pos="9350"/>
            </w:tabs>
            <w:rPr>
              <w:rFonts w:eastAsiaTheme="minorEastAsia"/>
              <w:b w:val="0"/>
              <w:caps w:val="0"/>
              <w:noProof/>
              <w:u w:val="none"/>
              <w:lang w:val="de-CH" w:eastAsia="de-CH"/>
            </w:rPr>
          </w:pPr>
          <w:hyperlink w:anchor="_Toc320168076" w:history="1">
            <w:r w:rsidRPr="0060645A">
              <w:rPr>
                <w:rStyle w:val="Hyperlink"/>
                <w:noProof/>
              </w:rPr>
              <w:t>Starting</w:t>
            </w:r>
            <w:r>
              <w:rPr>
                <w:noProof/>
                <w:webHidden/>
              </w:rPr>
              <w:tab/>
            </w:r>
            <w:r>
              <w:rPr>
                <w:noProof/>
                <w:webHidden/>
              </w:rPr>
              <w:fldChar w:fldCharType="begin"/>
            </w:r>
            <w:r>
              <w:rPr>
                <w:noProof/>
                <w:webHidden/>
              </w:rPr>
              <w:instrText xml:space="preserve"> PAGEREF _Toc320168076 \h </w:instrText>
            </w:r>
            <w:r>
              <w:rPr>
                <w:noProof/>
                <w:webHidden/>
              </w:rPr>
            </w:r>
            <w:r>
              <w:rPr>
                <w:noProof/>
                <w:webHidden/>
              </w:rPr>
              <w:fldChar w:fldCharType="separate"/>
            </w:r>
            <w:r w:rsidR="004D5BD0">
              <w:rPr>
                <w:noProof/>
                <w:webHidden/>
              </w:rPr>
              <w:t>3</w:t>
            </w:r>
            <w:r>
              <w:rPr>
                <w:noProof/>
                <w:webHidden/>
              </w:rPr>
              <w:fldChar w:fldCharType="end"/>
            </w:r>
          </w:hyperlink>
        </w:p>
        <w:p w14:paraId="4A6B85C4" w14:textId="77777777" w:rsidR="00F6442C" w:rsidRDefault="00F6442C">
          <w:pPr>
            <w:pStyle w:val="TOC1"/>
            <w:tabs>
              <w:tab w:val="right" w:pos="9350"/>
            </w:tabs>
            <w:rPr>
              <w:rFonts w:eastAsiaTheme="minorEastAsia"/>
              <w:b w:val="0"/>
              <w:caps w:val="0"/>
              <w:noProof/>
              <w:u w:val="none"/>
              <w:lang w:val="de-CH" w:eastAsia="de-CH"/>
            </w:rPr>
          </w:pPr>
          <w:hyperlink w:anchor="_Toc320168077" w:history="1">
            <w:r w:rsidRPr="0060645A">
              <w:rPr>
                <w:rStyle w:val="Hyperlink"/>
                <w:noProof/>
              </w:rPr>
              <w:t>Opening an Experiment</w:t>
            </w:r>
            <w:r>
              <w:rPr>
                <w:noProof/>
                <w:webHidden/>
              </w:rPr>
              <w:tab/>
            </w:r>
            <w:r>
              <w:rPr>
                <w:noProof/>
                <w:webHidden/>
              </w:rPr>
              <w:fldChar w:fldCharType="begin"/>
            </w:r>
            <w:r>
              <w:rPr>
                <w:noProof/>
                <w:webHidden/>
              </w:rPr>
              <w:instrText xml:space="preserve"> PAGEREF _Toc320168077 \h </w:instrText>
            </w:r>
            <w:r>
              <w:rPr>
                <w:noProof/>
                <w:webHidden/>
              </w:rPr>
            </w:r>
            <w:r>
              <w:rPr>
                <w:noProof/>
                <w:webHidden/>
              </w:rPr>
              <w:fldChar w:fldCharType="separate"/>
            </w:r>
            <w:r w:rsidR="004D5BD0">
              <w:rPr>
                <w:noProof/>
                <w:webHidden/>
              </w:rPr>
              <w:t>3</w:t>
            </w:r>
            <w:r>
              <w:rPr>
                <w:noProof/>
                <w:webHidden/>
              </w:rPr>
              <w:fldChar w:fldCharType="end"/>
            </w:r>
          </w:hyperlink>
        </w:p>
        <w:p w14:paraId="19F78600" w14:textId="77777777" w:rsidR="00F6442C" w:rsidRDefault="00F6442C">
          <w:pPr>
            <w:pStyle w:val="TOC1"/>
            <w:tabs>
              <w:tab w:val="right" w:pos="9350"/>
            </w:tabs>
            <w:rPr>
              <w:rFonts w:eastAsiaTheme="minorEastAsia"/>
              <w:b w:val="0"/>
              <w:caps w:val="0"/>
              <w:noProof/>
              <w:u w:val="none"/>
              <w:lang w:val="de-CH" w:eastAsia="de-CH"/>
            </w:rPr>
          </w:pPr>
          <w:hyperlink w:anchor="_Toc320168078" w:history="1">
            <w:r w:rsidRPr="0060645A">
              <w:rPr>
                <w:rStyle w:val="Hyperlink"/>
                <w:noProof/>
              </w:rPr>
              <w:t>Picking a region on the chip</w:t>
            </w:r>
            <w:r>
              <w:rPr>
                <w:noProof/>
                <w:webHidden/>
              </w:rPr>
              <w:tab/>
            </w:r>
            <w:r>
              <w:rPr>
                <w:noProof/>
                <w:webHidden/>
              </w:rPr>
              <w:fldChar w:fldCharType="begin"/>
            </w:r>
            <w:r>
              <w:rPr>
                <w:noProof/>
                <w:webHidden/>
              </w:rPr>
              <w:instrText xml:space="preserve"> PAGEREF _Toc320168078 \h </w:instrText>
            </w:r>
            <w:r>
              <w:rPr>
                <w:noProof/>
                <w:webHidden/>
              </w:rPr>
            </w:r>
            <w:r>
              <w:rPr>
                <w:noProof/>
                <w:webHidden/>
              </w:rPr>
              <w:fldChar w:fldCharType="separate"/>
            </w:r>
            <w:r w:rsidR="004D5BD0">
              <w:rPr>
                <w:noProof/>
                <w:webHidden/>
              </w:rPr>
              <w:t>6</w:t>
            </w:r>
            <w:r>
              <w:rPr>
                <w:noProof/>
                <w:webHidden/>
              </w:rPr>
              <w:fldChar w:fldCharType="end"/>
            </w:r>
          </w:hyperlink>
        </w:p>
        <w:p w14:paraId="47DC60A7" w14:textId="77777777" w:rsidR="00F6442C" w:rsidRDefault="00F6442C">
          <w:pPr>
            <w:pStyle w:val="TOC2"/>
            <w:tabs>
              <w:tab w:val="right" w:pos="9350"/>
            </w:tabs>
            <w:rPr>
              <w:rFonts w:eastAsiaTheme="minorEastAsia"/>
              <w:b w:val="0"/>
              <w:smallCaps w:val="0"/>
              <w:noProof/>
              <w:lang w:val="de-CH" w:eastAsia="de-CH"/>
            </w:rPr>
          </w:pPr>
          <w:hyperlink w:anchor="_Toc320168079" w:history="1">
            <w:r w:rsidRPr="0060645A">
              <w:rPr>
                <w:rStyle w:val="Hyperlink"/>
                <w:noProof/>
              </w:rPr>
              <w:t>BfMask Heat Map</w:t>
            </w:r>
            <w:r>
              <w:rPr>
                <w:noProof/>
                <w:webHidden/>
              </w:rPr>
              <w:tab/>
            </w:r>
            <w:r>
              <w:rPr>
                <w:noProof/>
                <w:webHidden/>
              </w:rPr>
              <w:fldChar w:fldCharType="begin"/>
            </w:r>
            <w:r>
              <w:rPr>
                <w:noProof/>
                <w:webHidden/>
              </w:rPr>
              <w:instrText xml:space="preserve"> PAGEREF _Toc320168079 \h </w:instrText>
            </w:r>
            <w:r>
              <w:rPr>
                <w:noProof/>
                <w:webHidden/>
              </w:rPr>
            </w:r>
            <w:r>
              <w:rPr>
                <w:noProof/>
                <w:webHidden/>
              </w:rPr>
              <w:fldChar w:fldCharType="separate"/>
            </w:r>
            <w:r w:rsidR="004D5BD0">
              <w:rPr>
                <w:noProof/>
                <w:webHidden/>
              </w:rPr>
              <w:t>6</w:t>
            </w:r>
            <w:r>
              <w:rPr>
                <w:noProof/>
                <w:webHidden/>
              </w:rPr>
              <w:fldChar w:fldCharType="end"/>
            </w:r>
          </w:hyperlink>
        </w:p>
        <w:p w14:paraId="6C74B86A" w14:textId="77777777" w:rsidR="00F6442C" w:rsidRDefault="00F6442C">
          <w:pPr>
            <w:pStyle w:val="TOC2"/>
            <w:tabs>
              <w:tab w:val="right" w:pos="9350"/>
            </w:tabs>
            <w:rPr>
              <w:rFonts w:eastAsiaTheme="minorEastAsia"/>
              <w:b w:val="0"/>
              <w:smallCaps w:val="0"/>
              <w:noProof/>
              <w:lang w:val="de-CH" w:eastAsia="de-CH"/>
            </w:rPr>
          </w:pPr>
          <w:hyperlink w:anchor="_Toc320168080" w:history="1">
            <w:r w:rsidRPr="0060645A">
              <w:rPr>
                <w:rStyle w:val="Hyperlink"/>
                <w:noProof/>
              </w:rPr>
              <w:t>Raw Chip View</w:t>
            </w:r>
            <w:r>
              <w:rPr>
                <w:noProof/>
                <w:webHidden/>
              </w:rPr>
              <w:tab/>
            </w:r>
            <w:r>
              <w:rPr>
                <w:noProof/>
                <w:webHidden/>
              </w:rPr>
              <w:fldChar w:fldCharType="begin"/>
            </w:r>
            <w:r>
              <w:rPr>
                <w:noProof/>
                <w:webHidden/>
              </w:rPr>
              <w:instrText xml:space="preserve"> PAGEREF _Toc320168080 \h </w:instrText>
            </w:r>
            <w:r>
              <w:rPr>
                <w:noProof/>
                <w:webHidden/>
              </w:rPr>
            </w:r>
            <w:r>
              <w:rPr>
                <w:noProof/>
                <w:webHidden/>
              </w:rPr>
              <w:fldChar w:fldCharType="separate"/>
            </w:r>
            <w:r w:rsidR="004D5BD0">
              <w:rPr>
                <w:noProof/>
                <w:webHidden/>
              </w:rPr>
              <w:t>9</w:t>
            </w:r>
            <w:r>
              <w:rPr>
                <w:noProof/>
                <w:webHidden/>
              </w:rPr>
              <w:fldChar w:fldCharType="end"/>
            </w:r>
          </w:hyperlink>
        </w:p>
        <w:p w14:paraId="54D39ADD" w14:textId="77777777" w:rsidR="00F6442C" w:rsidRDefault="00F6442C">
          <w:pPr>
            <w:pStyle w:val="TOC2"/>
            <w:tabs>
              <w:tab w:val="right" w:pos="9350"/>
            </w:tabs>
            <w:rPr>
              <w:rFonts w:eastAsiaTheme="minorEastAsia"/>
              <w:b w:val="0"/>
              <w:smallCaps w:val="0"/>
              <w:noProof/>
              <w:lang w:val="de-CH" w:eastAsia="de-CH"/>
            </w:rPr>
          </w:pPr>
          <w:hyperlink w:anchor="_Toc320168081" w:history="1">
            <w:r w:rsidRPr="0060645A">
              <w:rPr>
                <w:rStyle w:val="Hyperlink"/>
                <w:noProof/>
              </w:rPr>
              <w:t>Proton View</w:t>
            </w:r>
            <w:r>
              <w:rPr>
                <w:noProof/>
                <w:webHidden/>
              </w:rPr>
              <w:tab/>
            </w:r>
            <w:r>
              <w:rPr>
                <w:noProof/>
                <w:webHidden/>
              </w:rPr>
              <w:fldChar w:fldCharType="begin"/>
            </w:r>
            <w:r>
              <w:rPr>
                <w:noProof/>
                <w:webHidden/>
              </w:rPr>
              <w:instrText xml:space="preserve"> PAGEREF _Toc320168081 \h </w:instrText>
            </w:r>
            <w:r>
              <w:rPr>
                <w:noProof/>
                <w:webHidden/>
              </w:rPr>
            </w:r>
            <w:r>
              <w:rPr>
                <w:noProof/>
                <w:webHidden/>
              </w:rPr>
              <w:fldChar w:fldCharType="separate"/>
            </w:r>
            <w:r w:rsidR="004D5BD0">
              <w:rPr>
                <w:noProof/>
                <w:webHidden/>
              </w:rPr>
              <w:t>10</w:t>
            </w:r>
            <w:r>
              <w:rPr>
                <w:noProof/>
                <w:webHidden/>
              </w:rPr>
              <w:fldChar w:fldCharType="end"/>
            </w:r>
          </w:hyperlink>
        </w:p>
        <w:p w14:paraId="54E900E7" w14:textId="77777777" w:rsidR="00F6442C" w:rsidRDefault="00F6442C">
          <w:pPr>
            <w:pStyle w:val="TOC1"/>
            <w:tabs>
              <w:tab w:val="right" w:pos="9350"/>
            </w:tabs>
            <w:rPr>
              <w:rFonts w:eastAsiaTheme="minorEastAsia"/>
              <w:b w:val="0"/>
              <w:caps w:val="0"/>
              <w:noProof/>
              <w:u w:val="none"/>
              <w:lang w:val="de-CH" w:eastAsia="de-CH"/>
            </w:rPr>
          </w:pPr>
          <w:hyperlink w:anchor="_Toc320168082" w:history="1">
            <w:r w:rsidRPr="0060645A">
              <w:rPr>
                <w:rStyle w:val="Hyperlink"/>
                <w:noProof/>
              </w:rPr>
              <w:t>Viewing results</w:t>
            </w:r>
            <w:r>
              <w:rPr>
                <w:noProof/>
                <w:webHidden/>
              </w:rPr>
              <w:tab/>
            </w:r>
            <w:r>
              <w:rPr>
                <w:noProof/>
                <w:webHidden/>
              </w:rPr>
              <w:fldChar w:fldCharType="begin"/>
            </w:r>
            <w:r>
              <w:rPr>
                <w:noProof/>
                <w:webHidden/>
              </w:rPr>
              <w:instrText xml:space="preserve"> PAGEREF _Toc320168082 \h </w:instrText>
            </w:r>
            <w:r>
              <w:rPr>
                <w:noProof/>
                <w:webHidden/>
              </w:rPr>
            </w:r>
            <w:r>
              <w:rPr>
                <w:noProof/>
                <w:webHidden/>
              </w:rPr>
              <w:fldChar w:fldCharType="separate"/>
            </w:r>
            <w:r w:rsidR="004D5BD0">
              <w:rPr>
                <w:noProof/>
                <w:webHidden/>
              </w:rPr>
              <w:t>11</w:t>
            </w:r>
            <w:r>
              <w:rPr>
                <w:noProof/>
                <w:webHidden/>
              </w:rPr>
              <w:fldChar w:fldCharType="end"/>
            </w:r>
          </w:hyperlink>
        </w:p>
        <w:p w14:paraId="09D477FC" w14:textId="77777777" w:rsidR="00F6442C" w:rsidRDefault="00F6442C">
          <w:pPr>
            <w:pStyle w:val="TOC2"/>
            <w:tabs>
              <w:tab w:val="right" w:pos="9350"/>
            </w:tabs>
            <w:rPr>
              <w:rFonts w:eastAsiaTheme="minorEastAsia"/>
              <w:b w:val="0"/>
              <w:smallCaps w:val="0"/>
              <w:noProof/>
              <w:lang w:val="de-CH" w:eastAsia="de-CH"/>
            </w:rPr>
          </w:pPr>
          <w:hyperlink w:anchor="_Toc320168083" w:history="1">
            <w:r w:rsidRPr="0060645A">
              <w:rPr>
                <w:rStyle w:val="Hyperlink"/>
                <w:noProof/>
              </w:rPr>
              <w:t>Well Table</w:t>
            </w:r>
            <w:r>
              <w:rPr>
                <w:noProof/>
                <w:webHidden/>
              </w:rPr>
              <w:tab/>
            </w:r>
            <w:r>
              <w:rPr>
                <w:noProof/>
                <w:webHidden/>
              </w:rPr>
              <w:fldChar w:fldCharType="begin"/>
            </w:r>
            <w:r>
              <w:rPr>
                <w:noProof/>
                <w:webHidden/>
              </w:rPr>
              <w:instrText xml:space="preserve"> PAGEREF _Toc320168083 \h </w:instrText>
            </w:r>
            <w:r>
              <w:rPr>
                <w:noProof/>
                <w:webHidden/>
              </w:rPr>
            </w:r>
            <w:r>
              <w:rPr>
                <w:noProof/>
                <w:webHidden/>
              </w:rPr>
              <w:fldChar w:fldCharType="separate"/>
            </w:r>
            <w:r w:rsidR="004D5BD0">
              <w:rPr>
                <w:noProof/>
                <w:webHidden/>
              </w:rPr>
              <w:t>11</w:t>
            </w:r>
            <w:r>
              <w:rPr>
                <w:noProof/>
                <w:webHidden/>
              </w:rPr>
              <w:fldChar w:fldCharType="end"/>
            </w:r>
          </w:hyperlink>
        </w:p>
        <w:p w14:paraId="370BBEC3" w14:textId="77777777" w:rsidR="00F6442C" w:rsidRDefault="00F6442C">
          <w:pPr>
            <w:pStyle w:val="TOC2"/>
            <w:tabs>
              <w:tab w:val="right" w:pos="9350"/>
            </w:tabs>
            <w:rPr>
              <w:rFonts w:eastAsiaTheme="minorEastAsia"/>
              <w:b w:val="0"/>
              <w:smallCaps w:val="0"/>
              <w:noProof/>
              <w:lang w:val="de-CH" w:eastAsia="de-CH"/>
            </w:rPr>
          </w:pPr>
          <w:hyperlink w:anchor="_Toc320168084" w:history="1">
            <w:r w:rsidRPr="0060645A">
              <w:rPr>
                <w:rStyle w:val="Hyperlink"/>
                <w:noProof/>
              </w:rPr>
              <w:t>Raw Data View</w:t>
            </w:r>
            <w:r>
              <w:rPr>
                <w:noProof/>
                <w:webHidden/>
              </w:rPr>
              <w:tab/>
            </w:r>
            <w:r>
              <w:rPr>
                <w:noProof/>
                <w:webHidden/>
              </w:rPr>
              <w:fldChar w:fldCharType="begin"/>
            </w:r>
            <w:r>
              <w:rPr>
                <w:noProof/>
                <w:webHidden/>
              </w:rPr>
              <w:instrText xml:space="preserve"> PAGEREF _Toc320168084 \h </w:instrText>
            </w:r>
            <w:r>
              <w:rPr>
                <w:noProof/>
                <w:webHidden/>
              </w:rPr>
            </w:r>
            <w:r>
              <w:rPr>
                <w:noProof/>
                <w:webHidden/>
              </w:rPr>
              <w:fldChar w:fldCharType="separate"/>
            </w:r>
            <w:r w:rsidR="004D5BD0">
              <w:rPr>
                <w:noProof/>
                <w:webHidden/>
              </w:rPr>
              <w:t>13</w:t>
            </w:r>
            <w:r>
              <w:rPr>
                <w:noProof/>
                <w:webHidden/>
              </w:rPr>
              <w:fldChar w:fldCharType="end"/>
            </w:r>
          </w:hyperlink>
        </w:p>
        <w:p w14:paraId="58A20BDD" w14:textId="77777777" w:rsidR="00F6442C" w:rsidRDefault="00F6442C">
          <w:pPr>
            <w:pStyle w:val="TOC1"/>
            <w:tabs>
              <w:tab w:val="right" w:pos="9350"/>
            </w:tabs>
            <w:rPr>
              <w:rFonts w:eastAsiaTheme="minorEastAsia"/>
              <w:b w:val="0"/>
              <w:caps w:val="0"/>
              <w:noProof/>
              <w:u w:val="none"/>
              <w:lang w:val="de-CH" w:eastAsia="de-CH"/>
            </w:rPr>
          </w:pPr>
          <w:hyperlink w:anchor="_Toc320168085" w:history="1">
            <w:r w:rsidRPr="0060645A">
              <w:rPr>
                <w:rStyle w:val="Hyperlink"/>
                <w:noProof/>
              </w:rPr>
              <w:t>Ionogram</w:t>
            </w:r>
            <w:r>
              <w:rPr>
                <w:noProof/>
                <w:webHidden/>
              </w:rPr>
              <w:tab/>
            </w:r>
            <w:r>
              <w:rPr>
                <w:noProof/>
                <w:webHidden/>
              </w:rPr>
              <w:fldChar w:fldCharType="begin"/>
            </w:r>
            <w:r>
              <w:rPr>
                <w:noProof/>
                <w:webHidden/>
              </w:rPr>
              <w:instrText xml:space="preserve"> PAGEREF _Toc320168085 \h </w:instrText>
            </w:r>
            <w:r>
              <w:rPr>
                <w:noProof/>
                <w:webHidden/>
              </w:rPr>
            </w:r>
            <w:r>
              <w:rPr>
                <w:noProof/>
                <w:webHidden/>
              </w:rPr>
              <w:fldChar w:fldCharType="separate"/>
            </w:r>
            <w:r w:rsidR="004D5BD0">
              <w:rPr>
                <w:noProof/>
                <w:webHidden/>
              </w:rPr>
              <w:t>15</w:t>
            </w:r>
            <w:r>
              <w:rPr>
                <w:noProof/>
                <w:webHidden/>
              </w:rPr>
              <w:fldChar w:fldCharType="end"/>
            </w:r>
          </w:hyperlink>
        </w:p>
        <w:p w14:paraId="5BAE12FF" w14:textId="77777777" w:rsidR="00F6442C" w:rsidRDefault="00F6442C">
          <w:pPr>
            <w:pStyle w:val="TOC3"/>
            <w:tabs>
              <w:tab w:val="right" w:pos="9350"/>
            </w:tabs>
            <w:rPr>
              <w:rFonts w:eastAsiaTheme="minorEastAsia"/>
              <w:smallCaps w:val="0"/>
              <w:noProof/>
              <w:lang w:val="de-CH" w:eastAsia="de-CH"/>
            </w:rPr>
          </w:pPr>
          <w:hyperlink w:anchor="_Toc320168086" w:history="1">
            <w:r w:rsidRPr="0060645A">
              <w:rPr>
                <w:rStyle w:val="Hyperlink"/>
                <w:noProof/>
              </w:rPr>
              <w:t>Viewing raw signals in ionogram view</w:t>
            </w:r>
            <w:r>
              <w:rPr>
                <w:noProof/>
                <w:webHidden/>
              </w:rPr>
              <w:tab/>
            </w:r>
            <w:r>
              <w:rPr>
                <w:noProof/>
                <w:webHidden/>
              </w:rPr>
              <w:fldChar w:fldCharType="begin"/>
            </w:r>
            <w:r>
              <w:rPr>
                <w:noProof/>
                <w:webHidden/>
              </w:rPr>
              <w:instrText xml:space="preserve"> PAGEREF _Toc320168086 \h </w:instrText>
            </w:r>
            <w:r>
              <w:rPr>
                <w:noProof/>
                <w:webHidden/>
              </w:rPr>
            </w:r>
            <w:r>
              <w:rPr>
                <w:noProof/>
                <w:webHidden/>
              </w:rPr>
              <w:fldChar w:fldCharType="separate"/>
            </w:r>
            <w:r w:rsidR="004D5BD0">
              <w:rPr>
                <w:noProof/>
                <w:webHidden/>
              </w:rPr>
              <w:t>15</w:t>
            </w:r>
            <w:r>
              <w:rPr>
                <w:noProof/>
                <w:webHidden/>
              </w:rPr>
              <w:fldChar w:fldCharType="end"/>
            </w:r>
          </w:hyperlink>
        </w:p>
        <w:p w14:paraId="401BA830" w14:textId="77777777" w:rsidR="00F6442C" w:rsidRDefault="00F6442C">
          <w:pPr>
            <w:pStyle w:val="TOC2"/>
            <w:tabs>
              <w:tab w:val="right" w:pos="9350"/>
            </w:tabs>
            <w:rPr>
              <w:rFonts w:eastAsiaTheme="minorEastAsia"/>
              <w:b w:val="0"/>
              <w:smallCaps w:val="0"/>
              <w:noProof/>
              <w:lang w:val="de-CH" w:eastAsia="de-CH"/>
            </w:rPr>
          </w:pPr>
          <w:hyperlink w:anchor="_Toc320168087" w:history="1">
            <w:r w:rsidRPr="0060645A">
              <w:rPr>
                <w:rStyle w:val="Hyperlink"/>
                <w:noProof/>
              </w:rPr>
              <w:t>Genome To Read</w:t>
            </w:r>
            <w:r>
              <w:rPr>
                <w:noProof/>
                <w:webHidden/>
              </w:rPr>
              <w:tab/>
            </w:r>
            <w:r>
              <w:rPr>
                <w:noProof/>
                <w:webHidden/>
              </w:rPr>
              <w:fldChar w:fldCharType="begin"/>
            </w:r>
            <w:r>
              <w:rPr>
                <w:noProof/>
                <w:webHidden/>
              </w:rPr>
              <w:instrText xml:space="preserve"> PAGEREF _Toc320168087 \h </w:instrText>
            </w:r>
            <w:r>
              <w:rPr>
                <w:noProof/>
                <w:webHidden/>
              </w:rPr>
            </w:r>
            <w:r>
              <w:rPr>
                <w:noProof/>
                <w:webHidden/>
              </w:rPr>
              <w:fldChar w:fldCharType="separate"/>
            </w:r>
            <w:r w:rsidR="004D5BD0">
              <w:rPr>
                <w:noProof/>
                <w:webHidden/>
              </w:rPr>
              <w:t>16</w:t>
            </w:r>
            <w:r>
              <w:rPr>
                <w:noProof/>
                <w:webHidden/>
              </w:rPr>
              <w:fldChar w:fldCharType="end"/>
            </w:r>
          </w:hyperlink>
        </w:p>
        <w:p w14:paraId="00101454" w14:textId="77777777" w:rsidR="00F6442C" w:rsidRDefault="00F6442C">
          <w:pPr>
            <w:pStyle w:val="TOC2"/>
            <w:tabs>
              <w:tab w:val="right" w:pos="9350"/>
            </w:tabs>
            <w:rPr>
              <w:rFonts w:eastAsiaTheme="minorEastAsia"/>
              <w:b w:val="0"/>
              <w:smallCaps w:val="0"/>
              <w:noProof/>
              <w:lang w:val="de-CH" w:eastAsia="de-CH"/>
            </w:rPr>
          </w:pPr>
          <w:hyperlink w:anchor="_Toc320168088" w:history="1">
            <w:r w:rsidRPr="0060645A">
              <w:rPr>
                <w:rStyle w:val="Hyperlink"/>
                <w:noProof/>
              </w:rPr>
              <w:t>Masks</w:t>
            </w:r>
            <w:r>
              <w:rPr>
                <w:noProof/>
                <w:webHidden/>
              </w:rPr>
              <w:tab/>
            </w:r>
            <w:r>
              <w:rPr>
                <w:noProof/>
                <w:webHidden/>
              </w:rPr>
              <w:fldChar w:fldCharType="begin"/>
            </w:r>
            <w:r>
              <w:rPr>
                <w:noProof/>
                <w:webHidden/>
              </w:rPr>
              <w:instrText xml:space="preserve"> PAGEREF _Toc320168088 \h </w:instrText>
            </w:r>
            <w:r>
              <w:rPr>
                <w:noProof/>
                <w:webHidden/>
              </w:rPr>
            </w:r>
            <w:r>
              <w:rPr>
                <w:noProof/>
                <w:webHidden/>
              </w:rPr>
              <w:fldChar w:fldCharType="separate"/>
            </w:r>
            <w:r w:rsidR="004D5BD0">
              <w:rPr>
                <w:noProof/>
                <w:webHidden/>
              </w:rPr>
              <w:t>17</w:t>
            </w:r>
            <w:r>
              <w:rPr>
                <w:noProof/>
                <w:webHidden/>
              </w:rPr>
              <w:fldChar w:fldCharType="end"/>
            </w:r>
          </w:hyperlink>
        </w:p>
        <w:p w14:paraId="03E89AA9" w14:textId="77777777" w:rsidR="00F6442C" w:rsidRDefault="00F6442C">
          <w:pPr>
            <w:pStyle w:val="TOC2"/>
            <w:tabs>
              <w:tab w:val="right" w:pos="9350"/>
            </w:tabs>
            <w:rPr>
              <w:rFonts w:eastAsiaTheme="minorEastAsia"/>
              <w:b w:val="0"/>
              <w:smallCaps w:val="0"/>
              <w:noProof/>
              <w:lang w:val="de-CH" w:eastAsia="de-CH"/>
            </w:rPr>
          </w:pPr>
          <w:hyperlink w:anchor="_Toc320168089" w:history="1">
            <w:r w:rsidRPr="0060645A">
              <w:rPr>
                <w:rStyle w:val="Hyperlink"/>
                <w:noProof/>
              </w:rPr>
              <w:t>Process</w:t>
            </w:r>
            <w:r>
              <w:rPr>
                <w:noProof/>
                <w:webHidden/>
              </w:rPr>
              <w:tab/>
            </w:r>
            <w:r>
              <w:rPr>
                <w:noProof/>
                <w:webHidden/>
              </w:rPr>
              <w:fldChar w:fldCharType="begin"/>
            </w:r>
            <w:r>
              <w:rPr>
                <w:noProof/>
                <w:webHidden/>
              </w:rPr>
              <w:instrText xml:space="preserve"> PAGEREF _Toc320168089 \h </w:instrText>
            </w:r>
            <w:r>
              <w:rPr>
                <w:noProof/>
                <w:webHidden/>
              </w:rPr>
            </w:r>
            <w:r>
              <w:rPr>
                <w:noProof/>
                <w:webHidden/>
              </w:rPr>
              <w:fldChar w:fldCharType="separate"/>
            </w:r>
            <w:r w:rsidR="004D5BD0">
              <w:rPr>
                <w:noProof/>
                <w:webHidden/>
              </w:rPr>
              <w:t>20</w:t>
            </w:r>
            <w:r>
              <w:rPr>
                <w:noProof/>
                <w:webHidden/>
              </w:rPr>
              <w:fldChar w:fldCharType="end"/>
            </w:r>
          </w:hyperlink>
        </w:p>
        <w:p w14:paraId="0D81E518" w14:textId="77777777" w:rsidR="00F6442C" w:rsidRDefault="00F6442C">
          <w:pPr>
            <w:pStyle w:val="TOC2"/>
            <w:tabs>
              <w:tab w:val="right" w:pos="9350"/>
            </w:tabs>
            <w:rPr>
              <w:rFonts w:eastAsiaTheme="minorEastAsia"/>
              <w:b w:val="0"/>
              <w:smallCaps w:val="0"/>
              <w:noProof/>
              <w:lang w:val="de-CH" w:eastAsia="de-CH"/>
            </w:rPr>
          </w:pPr>
          <w:hyperlink w:anchor="_Toc320168090" w:history="1">
            <w:r w:rsidRPr="0060645A">
              <w:rPr>
                <w:rStyle w:val="Hyperlink"/>
                <w:noProof/>
              </w:rPr>
              <w:t>Fit Component</w:t>
            </w:r>
            <w:r>
              <w:rPr>
                <w:noProof/>
                <w:webHidden/>
              </w:rPr>
              <w:tab/>
            </w:r>
            <w:r>
              <w:rPr>
                <w:noProof/>
                <w:webHidden/>
              </w:rPr>
              <w:fldChar w:fldCharType="begin"/>
            </w:r>
            <w:r>
              <w:rPr>
                <w:noProof/>
                <w:webHidden/>
              </w:rPr>
              <w:instrText xml:space="preserve"> PAGEREF _Toc320168090 \h </w:instrText>
            </w:r>
            <w:r>
              <w:rPr>
                <w:noProof/>
                <w:webHidden/>
              </w:rPr>
            </w:r>
            <w:r>
              <w:rPr>
                <w:noProof/>
                <w:webHidden/>
              </w:rPr>
              <w:fldChar w:fldCharType="separate"/>
            </w:r>
            <w:r w:rsidR="004D5BD0">
              <w:rPr>
                <w:noProof/>
                <w:webHidden/>
              </w:rPr>
              <w:t>21</w:t>
            </w:r>
            <w:r>
              <w:rPr>
                <w:noProof/>
                <w:webHidden/>
              </w:rPr>
              <w:fldChar w:fldCharType="end"/>
            </w:r>
          </w:hyperlink>
        </w:p>
        <w:p w14:paraId="4B3E847B" w14:textId="77777777" w:rsidR="00F6442C" w:rsidRDefault="00F6442C">
          <w:pPr>
            <w:pStyle w:val="TOC2"/>
            <w:tabs>
              <w:tab w:val="right" w:pos="9350"/>
            </w:tabs>
            <w:rPr>
              <w:rFonts w:eastAsiaTheme="minorEastAsia"/>
              <w:b w:val="0"/>
              <w:smallCaps w:val="0"/>
              <w:noProof/>
              <w:lang w:val="de-CH" w:eastAsia="de-CH"/>
            </w:rPr>
          </w:pPr>
          <w:hyperlink w:anchor="_Toc320168091" w:history="1">
            <w:r w:rsidRPr="0060645A">
              <w:rPr>
                <w:rStyle w:val="Hyperlink"/>
                <w:noProof/>
              </w:rPr>
              <w:t>Automate (Compute Mean Signal)</w:t>
            </w:r>
            <w:r>
              <w:rPr>
                <w:noProof/>
                <w:webHidden/>
              </w:rPr>
              <w:tab/>
            </w:r>
            <w:r>
              <w:rPr>
                <w:noProof/>
                <w:webHidden/>
              </w:rPr>
              <w:fldChar w:fldCharType="begin"/>
            </w:r>
            <w:r>
              <w:rPr>
                <w:noProof/>
                <w:webHidden/>
              </w:rPr>
              <w:instrText xml:space="preserve"> PAGEREF _Toc320168091 \h </w:instrText>
            </w:r>
            <w:r>
              <w:rPr>
                <w:noProof/>
                <w:webHidden/>
              </w:rPr>
            </w:r>
            <w:r>
              <w:rPr>
                <w:noProof/>
                <w:webHidden/>
              </w:rPr>
              <w:fldChar w:fldCharType="separate"/>
            </w:r>
            <w:r w:rsidR="004D5BD0">
              <w:rPr>
                <w:noProof/>
                <w:webHidden/>
              </w:rPr>
              <w:t>23</w:t>
            </w:r>
            <w:r>
              <w:rPr>
                <w:noProof/>
                <w:webHidden/>
              </w:rPr>
              <w:fldChar w:fldCharType="end"/>
            </w:r>
          </w:hyperlink>
        </w:p>
        <w:p w14:paraId="386D4442" w14:textId="77777777" w:rsidR="00F6442C" w:rsidRDefault="00F6442C">
          <w:pPr>
            <w:pStyle w:val="TOC1"/>
            <w:tabs>
              <w:tab w:val="right" w:pos="9350"/>
            </w:tabs>
            <w:rPr>
              <w:rFonts w:eastAsiaTheme="minorEastAsia"/>
              <w:b w:val="0"/>
              <w:caps w:val="0"/>
              <w:noProof/>
              <w:u w:val="none"/>
              <w:lang w:val="de-CH" w:eastAsia="de-CH"/>
            </w:rPr>
          </w:pPr>
          <w:hyperlink w:anchor="_Toc320168092" w:history="1">
            <w:r w:rsidRPr="0060645A">
              <w:rPr>
                <w:rStyle w:val="Hyperlink"/>
                <w:noProof/>
              </w:rPr>
              <w:t>Find reads</w:t>
            </w:r>
            <w:r>
              <w:rPr>
                <w:noProof/>
                <w:webHidden/>
              </w:rPr>
              <w:tab/>
            </w:r>
            <w:r>
              <w:rPr>
                <w:noProof/>
                <w:webHidden/>
              </w:rPr>
              <w:fldChar w:fldCharType="begin"/>
            </w:r>
            <w:r>
              <w:rPr>
                <w:noProof/>
                <w:webHidden/>
              </w:rPr>
              <w:instrText xml:space="preserve"> PAGEREF _Toc320168092 \h </w:instrText>
            </w:r>
            <w:r>
              <w:rPr>
                <w:noProof/>
                <w:webHidden/>
              </w:rPr>
            </w:r>
            <w:r>
              <w:rPr>
                <w:noProof/>
                <w:webHidden/>
              </w:rPr>
              <w:fldChar w:fldCharType="separate"/>
            </w:r>
            <w:r w:rsidR="004D5BD0">
              <w:rPr>
                <w:noProof/>
                <w:webHidden/>
              </w:rPr>
              <w:t>26</w:t>
            </w:r>
            <w:r>
              <w:rPr>
                <w:noProof/>
                <w:webHidden/>
              </w:rPr>
              <w:fldChar w:fldCharType="end"/>
            </w:r>
          </w:hyperlink>
        </w:p>
        <w:p w14:paraId="52E07CFB" w14:textId="77777777" w:rsidR="00F6442C" w:rsidRDefault="00F6442C">
          <w:pPr>
            <w:pStyle w:val="TOC1"/>
            <w:tabs>
              <w:tab w:val="right" w:pos="9350"/>
            </w:tabs>
            <w:rPr>
              <w:rFonts w:eastAsiaTheme="minorEastAsia"/>
              <w:b w:val="0"/>
              <w:caps w:val="0"/>
              <w:noProof/>
              <w:u w:val="none"/>
              <w:lang w:val="de-CH" w:eastAsia="de-CH"/>
            </w:rPr>
          </w:pPr>
          <w:hyperlink w:anchor="_Toc320168093" w:history="1">
            <w:r w:rsidRPr="0060645A">
              <w:rPr>
                <w:rStyle w:val="Hyperlink"/>
                <w:noProof/>
              </w:rPr>
              <w:t>Help</w:t>
            </w:r>
            <w:r>
              <w:rPr>
                <w:noProof/>
                <w:webHidden/>
              </w:rPr>
              <w:tab/>
            </w:r>
            <w:r>
              <w:rPr>
                <w:noProof/>
                <w:webHidden/>
              </w:rPr>
              <w:fldChar w:fldCharType="begin"/>
            </w:r>
            <w:r>
              <w:rPr>
                <w:noProof/>
                <w:webHidden/>
              </w:rPr>
              <w:instrText xml:space="preserve"> PAGEREF _Toc320168093 \h </w:instrText>
            </w:r>
            <w:r>
              <w:rPr>
                <w:noProof/>
                <w:webHidden/>
              </w:rPr>
            </w:r>
            <w:r>
              <w:rPr>
                <w:noProof/>
                <w:webHidden/>
              </w:rPr>
              <w:fldChar w:fldCharType="separate"/>
            </w:r>
            <w:r w:rsidR="004D5BD0">
              <w:rPr>
                <w:noProof/>
                <w:webHidden/>
              </w:rPr>
              <w:t>30</w:t>
            </w:r>
            <w:r>
              <w:rPr>
                <w:noProof/>
                <w:webHidden/>
              </w:rPr>
              <w:fldChar w:fldCharType="end"/>
            </w:r>
          </w:hyperlink>
        </w:p>
        <w:p w14:paraId="09277D55" w14:textId="77777777" w:rsidR="00F6442C" w:rsidRDefault="00F6442C">
          <w:pPr>
            <w:pStyle w:val="TOC1"/>
            <w:tabs>
              <w:tab w:val="right" w:pos="9350"/>
            </w:tabs>
            <w:rPr>
              <w:rFonts w:eastAsiaTheme="minorEastAsia"/>
              <w:b w:val="0"/>
              <w:caps w:val="0"/>
              <w:noProof/>
              <w:u w:val="none"/>
              <w:lang w:val="de-CH" w:eastAsia="de-CH"/>
            </w:rPr>
          </w:pPr>
          <w:hyperlink w:anchor="_Toc320168094" w:history="1">
            <w:r w:rsidRPr="0060645A">
              <w:rPr>
                <w:rStyle w:val="Hyperlink"/>
                <w:noProof/>
              </w:rPr>
              <w:t>Troubleshooting and FAQ</w:t>
            </w:r>
            <w:r>
              <w:rPr>
                <w:noProof/>
                <w:webHidden/>
              </w:rPr>
              <w:tab/>
            </w:r>
            <w:r>
              <w:rPr>
                <w:noProof/>
                <w:webHidden/>
              </w:rPr>
              <w:fldChar w:fldCharType="begin"/>
            </w:r>
            <w:r>
              <w:rPr>
                <w:noProof/>
                <w:webHidden/>
              </w:rPr>
              <w:instrText xml:space="preserve"> PAGEREF _Toc320168094 \h </w:instrText>
            </w:r>
            <w:r>
              <w:rPr>
                <w:noProof/>
                <w:webHidden/>
              </w:rPr>
            </w:r>
            <w:r>
              <w:rPr>
                <w:noProof/>
                <w:webHidden/>
              </w:rPr>
              <w:fldChar w:fldCharType="separate"/>
            </w:r>
            <w:r w:rsidR="004D5BD0">
              <w:rPr>
                <w:noProof/>
                <w:webHidden/>
              </w:rPr>
              <w:t>31</w:t>
            </w:r>
            <w:r>
              <w:rPr>
                <w:noProof/>
                <w:webHidden/>
              </w:rPr>
              <w:fldChar w:fldCharType="end"/>
            </w:r>
          </w:hyperlink>
        </w:p>
        <w:p w14:paraId="4AFFD8AE" w14:textId="77777777" w:rsidR="00F6442C" w:rsidRDefault="00F6442C">
          <w:pPr>
            <w:pStyle w:val="TOC3"/>
            <w:tabs>
              <w:tab w:val="right" w:pos="9350"/>
            </w:tabs>
            <w:rPr>
              <w:rFonts w:eastAsiaTheme="minorEastAsia"/>
              <w:smallCaps w:val="0"/>
              <w:noProof/>
              <w:lang w:val="de-CH" w:eastAsia="de-CH"/>
            </w:rPr>
          </w:pPr>
          <w:hyperlink w:anchor="_Toc320168095" w:history="1">
            <w:r w:rsidRPr="0060645A">
              <w:rPr>
                <w:rStyle w:val="Hyperlink"/>
                <w:noProof/>
              </w:rPr>
              <w:t>I can’t move the scroll bar</w:t>
            </w:r>
            <w:r>
              <w:rPr>
                <w:noProof/>
                <w:webHidden/>
              </w:rPr>
              <w:tab/>
            </w:r>
            <w:r>
              <w:rPr>
                <w:noProof/>
                <w:webHidden/>
              </w:rPr>
              <w:fldChar w:fldCharType="begin"/>
            </w:r>
            <w:r>
              <w:rPr>
                <w:noProof/>
                <w:webHidden/>
              </w:rPr>
              <w:instrText xml:space="preserve"> PAGEREF _Toc320168095 \h </w:instrText>
            </w:r>
            <w:r>
              <w:rPr>
                <w:noProof/>
                <w:webHidden/>
              </w:rPr>
            </w:r>
            <w:r>
              <w:rPr>
                <w:noProof/>
                <w:webHidden/>
              </w:rPr>
              <w:fldChar w:fldCharType="separate"/>
            </w:r>
            <w:r w:rsidR="004D5BD0">
              <w:rPr>
                <w:noProof/>
                <w:webHidden/>
              </w:rPr>
              <w:t>31</w:t>
            </w:r>
            <w:r>
              <w:rPr>
                <w:noProof/>
                <w:webHidden/>
              </w:rPr>
              <w:fldChar w:fldCharType="end"/>
            </w:r>
          </w:hyperlink>
        </w:p>
        <w:p w14:paraId="54286AE5" w14:textId="77777777" w:rsidR="00F6442C" w:rsidRDefault="00F6442C">
          <w:pPr>
            <w:pStyle w:val="TOC3"/>
            <w:tabs>
              <w:tab w:val="right" w:pos="9350"/>
            </w:tabs>
            <w:rPr>
              <w:rFonts w:eastAsiaTheme="minorEastAsia"/>
              <w:smallCaps w:val="0"/>
              <w:noProof/>
              <w:lang w:val="de-CH" w:eastAsia="de-CH"/>
            </w:rPr>
          </w:pPr>
          <w:hyperlink w:anchor="_Toc320168096" w:history="1">
            <w:r w:rsidRPr="0060645A">
              <w:rPr>
                <w:rStyle w:val="Hyperlink"/>
                <w:noProof/>
              </w:rPr>
              <w:t>I see a wait symbol and the GUI doesn’t seem to respond</w:t>
            </w:r>
            <w:r>
              <w:rPr>
                <w:noProof/>
                <w:webHidden/>
              </w:rPr>
              <w:tab/>
            </w:r>
            <w:r>
              <w:rPr>
                <w:noProof/>
                <w:webHidden/>
              </w:rPr>
              <w:fldChar w:fldCharType="begin"/>
            </w:r>
            <w:r>
              <w:rPr>
                <w:noProof/>
                <w:webHidden/>
              </w:rPr>
              <w:instrText xml:space="preserve"> PAGEREF _Toc320168096 \h </w:instrText>
            </w:r>
            <w:r>
              <w:rPr>
                <w:noProof/>
                <w:webHidden/>
              </w:rPr>
            </w:r>
            <w:r>
              <w:rPr>
                <w:noProof/>
                <w:webHidden/>
              </w:rPr>
              <w:fldChar w:fldCharType="separate"/>
            </w:r>
            <w:r w:rsidR="004D5BD0">
              <w:rPr>
                <w:noProof/>
                <w:webHidden/>
              </w:rPr>
              <w:t>31</w:t>
            </w:r>
            <w:r>
              <w:rPr>
                <w:noProof/>
                <w:webHidden/>
              </w:rPr>
              <w:fldChar w:fldCharType="end"/>
            </w:r>
          </w:hyperlink>
        </w:p>
        <w:p w14:paraId="2D99AB4F" w14:textId="77777777" w:rsidR="00F6442C" w:rsidRDefault="00F6442C">
          <w:pPr>
            <w:pStyle w:val="TOC3"/>
            <w:tabs>
              <w:tab w:val="right" w:pos="9350"/>
            </w:tabs>
            <w:rPr>
              <w:rFonts w:eastAsiaTheme="minorEastAsia"/>
              <w:smallCaps w:val="0"/>
              <w:noProof/>
              <w:lang w:val="de-CH" w:eastAsia="de-CH"/>
            </w:rPr>
          </w:pPr>
          <w:hyperlink w:anchor="_Toc320168097" w:history="1">
            <w:r w:rsidRPr="0060645A">
              <w:rPr>
                <w:rStyle w:val="Hyperlink"/>
                <w:noProof/>
              </w:rPr>
              <w:t>I see a red exclamation point</w:t>
            </w:r>
            <w:r>
              <w:rPr>
                <w:noProof/>
                <w:webHidden/>
              </w:rPr>
              <w:tab/>
            </w:r>
            <w:r>
              <w:rPr>
                <w:noProof/>
                <w:webHidden/>
              </w:rPr>
              <w:fldChar w:fldCharType="begin"/>
            </w:r>
            <w:r>
              <w:rPr>
                <w:noProof/>
                <w:webHidden/>
              </w:rPr>
              <w:instrText xml:space="preserve"> PAGEREF _Toc320168097 \h </w:instrText>
            </w:r>
            <w:r>
              <w:rPr>
                <w:noProof/>
                <w:webHidden/>
              </w:rPr>
            </w:r>
            <w:r>
              <w:rPr>
                <w:noProof/>
                <w:webHidden/>
              </w:rPr>
              <w:fldChar w:fldCharType="separate"/>
            </w:r>
            <w:r w:rsidR="004D5BD0">
              <w:rPr>
                <w:noProof/>
                <w:webHidden/>
              </w:rPr>
              <w:t>31</w:t>
            </w:r>
            <w:r>
              <w:rPr>
                <w:noProof/>
                <w:webHidden/>
              </w:rPr>
              <w:fldChar w:fldCharType="end"/>
            </w:r>
          </w:hyperlink>
        </w:p>
        <w:p w14:paraId="7B4DC08D" w14:textId="77777777" w:rsidR="00F6442C" w:rsidRDefault="00F6442C">
          <w:pPr>
            <w:pStyle w:val="TOC3"/>
            <w:tabs>
              <w:tab w:val="right" w:pos="9350"/>
            </w:tabs>
            <w:rPr>
              <w:rFonts w:eastAsiaTheme="minorEastAsia"/>
              <w:smallCaps w:val="0"/>
              <w:noProof/>
              <w:lang w:val="de-CH" w:eastAsia="de-CH"/>
            </w:rPr>
          </w:pPr>
          <w:hyperlink w:anchor="_Toc320168098" w:history="1">
            <w:r w:rsidRPr="0060645A">
              <w:rPr>
                <w:rStyle w:val="Hyperlink"/>
                <w:noProof/>
              </w:rPr>
              <w:t>The application stopped working, and there is an error message saying “OutOfHeapSpace”</w:t>
            </w:r>
            <w:r>
              <w:rPr>
                <w:noProof/>
                <w:webHidden/>
              </w:rPr>
              <w:tab/>
            </w:r>
            <w:r>
              <w:rPr>
                <w:noProof/>
                <w:webHidden/>
              </w:rPr>
              <w:fldChar w:fldCharType="begin"/>
            </w:r>
            <w:r>
              <w:rPr>
                <w:noProof/>
                <w:webHidden/>
              </w:rPr>
              <w:instrText xml:space="preserve"> PAGEREF _Toc320168098 \h </w:instrText>
            </w:r>
            <w:r>
              <w:rPr>
                <w:noProof/>
                <w:webHidden/>
              </w:rPr>
            </w:r>
            <w:r>
              <w:rPr>
                <w:noProof/>
                <w:webHidden/>
              </w:rPr>
              <w:fldChar w:fldCharType="separate"/>
            </w:r>
            <w:r w:rsidR="004D5BD0">
              <w:rPr>
                <w:noProof/>
                <w:webHidden/>
              </w:rPr>
              <w:t>31</w:t>
            </w:r>
            <w:r>
              <w:rPr>
                <w:noProof/>
                <w:webHidden/>
              </w:rPr>
              <w:fldChar w:fldCharType="end"/>
            </w:r>
          </w:hyperlink>
        </w:p>
        <w:p w14:paraId="70E0CCAB" w14:textId="77777777" w:rsidR="00F6442C" w:rsidRDefault="00F6442C">
          <w:pPr>
            <w:pStyle w:val="TOC3"/>
            <w:tabs>
              <w:tab w:val="right" w:pos="9350"/>
            </w:tabs>
            <w:rPr>
              <w:rFonts w:eastAsiaTheme="minorEastAsia"/>
              <w:smallCaps w:val="0"/>
              <w:noProof/>
              <w:lang w:val="de-CH" w:eastAsia="de-CH"/>
            </w:rPr>
          </w:pPr>
          <w:hyperlink w:anchor="_Toc320168099" w:history="1">
            <w:r w:rsidRPr="0060645A">
              <w:rPr>
                <w:rStyle w:val="Hyperlink"/>
                <w:noProof/>
              </w:rPr>
              <w:t>How can I check the log file for errors?</w:t>
            </w:r>
            <w:r>
              <w:rPr>
                <w:noProof/>
                <w:webHidden/>
              </w:rPr>
              <w:tab/>
            </w:r>
            <w:r>
              <w:rPr>
                <w:noProof/>
                <w:webHidden/>
              </w:rPr>
              <w:fldChar w:fldCharType="begin"/>
            </w:r>
            <w:r>
              <w:rPr>
                <w:noProof/>
                <w:webHidden/>
              </w:rPr>
              <w:instrText xml:space="preserve"> PAGEREF _Toc320168099 \h </w:instrText>
            </w:r>
            <w:r>
              <w:rPr>
                <w:noProof/>
                <w:webHidden/>
              </w:rPr>
            </w:r>
            <w:r>
              <w:rPr>
                <w:noProof/>
                <w:webHidden/>
              </w:rPr>
              <w:fldChar w:fldCharType="separate"/>
            </w:r>
            <w:r w:rsidR="004D5BD0">
              <w:rPr>
                <w:noProof/>
                <w:webHidden/>
              </w:rPr>
              <w:t>31</w:t>
            </w:r>
            <w:r>
              <w:rPr>
                <w:noProof/>
                <w:webHidden/>
              </w:rPr>
              <w:fldChar w:fldCharType="end"/>
            </w:r>
          </w:hyperlink>
        </w:p>
        <w:p w14:paraId="7B18A83D" w14:textId="77777777" w:rsidR="00F6442C" w:rsidRDefault="00F6442C">
          <w:pPr>
            <w:pStyle w:val="TOC3"/>
            <w:tabs>
              <w:tab w:val="right" w:pos="9350"/>
            </w:tabs>
            <w:rPr>
              <w:rFonts w:eastAsiaTheme="minorEastAsia"/>
              <w:smallCaps w:val="0"/>
              <w:noProof/>
              <w:lang w:val="de-CH" w:eastAsia="de-CH"/>
            </w:rPr>
          </w:pPr>
          <w:hyperlink w:anchor="_Toc320168100" w:history="1">
            <w:r w:rsidRPr="0060645A">
              <w:rPr>
                <w:rStyle w:val="Hyperlink"/>
                <w:noProof/>
              </w:rPr>
              <w:t>How do I restart tomcat?</w:t>
            </w:r>
            <w:r>
              <w:rPr>
                <w:noProof/>
                <w:webHidden/>
              </w:rPr>
              <w:tab/>
            </w:r>
            <w:r>
              <w:rPr>
                <w:noProof/>
                <w:webHidden/>
              </w:rPr>
              <w:fldChar w:fldCharType="begin"/>
            </w:r>
            <w:r>
              <w:rPr>
                <w:noProof/>
                <w:webHidden/>
              </w:rPr>
              <w:instrText xml:space="preserve"> PAGEREF _Toc320168100 \h </w:instrText>
            </w:r>
            <w:r>
              <w:rPr>
                <w:noProof/>
                <w:webHidden/>
              </w:rPr>
            </w:r>
            <w:r>
              <w:rPr>
                <w:noProof/>
                <w:webHidden/>
              </w:rPr>
              <w:fldChar w:fldCharType="separate"/>
            </w:r>
            <w:r w:rsidR="004D5BD0">
              <w:rPr>
                <w:noProof/>
                <w:webHidden/>
              </w:rPr>
              <w:t>31</w:t>
            </w:r>
            <w:r>
              <w:rPr>
                <w:noProof/>
                <w:webHidden/>
              </w:rPr>
              <w:fldChar w:fldCharType="end"/>
            </w:r>
          </w:hyperlink>
        </w:p>
        <w:p w14:paraId="7BFB308E" w14:textId="77777777" w:rsidR="00F6442C" w:rsidRDefault="00F6442C">
          <w:pPr>
            <w:pStyle w:val="TOC3"/>
            <w:tabs>
              <w:tab w:val="right" w:pos="9350"/>
            </w:tabs>
            <w:rPr>
              <w:rFonts w:eastAsiaTheme="minorEastAsia"/>
              <w:smallCaps w:val="0"/>
              <w:noProof/>
              <w:lang w:val="de-CH" w:eastAsia="de-CH"/>
            </w:rPr>
          </w:pPr>
          <w:hyperlink w:anchor="_Toc320168101" w:history="1">
            <w:r w:rsidRPr="0060645A">
              <w:rPr>
                <w:rStyle w:val="Hyperlink"/>
                <w:noProof/>
              </w:rPr>
              <w:t>How do I deploy the app?</w:t>
            </w:r>
            <w:r>
              <w:rPr>
                <w:noProof/>
                <w:webHidden/>
              </w:rPr>
              <w:tab/>
            </w:r>
            <w:r>
              <w:rPr>
                <w:noProof/>
                <w:webHidden/>
              </w:rPr>
              <w:fldChar w:fldCharType="begin"/>
            </w:r>
            <w:r>
              <w:rPr>
                <w:noProof/>
                <w:webHidden/>
              </w:rPr>
              <w:instrText xml:space="preserve"> PAGEREF _Toc320168101 \h </w:instrText>
            </w:r>
            <w:r>
              <w:rPr>
                <w:noProof/>
                <w:webHidden/>
              </w:rPr>
            </w:r>
            <w:r>
              <w:rPr>
                <w:noProof/>
                <w:webHidden/>
              </w:rPr>
              <w:fldChar w:fldCharType="separate"/>
            </w:r>
            <w:r w:rsidR="004D5BD0">
              <w:rPr>
                <w:noProof/>
                <w:webHidden/>
              </w:rPr>
              <w:t>31</w:t>
            </w:r>
            <w:r>
              <w:rPr>
                <w:noProof/>
                <w:webHidden/>
              </w:rPr>
              <w:fldChar w:fldCharType="end"/>
            </w:r>
          </w:hyperlink>
        </w:p>
        <w:p w14:paraId="6E82B64A" w14:textId="77777777" w:rsidR="00F6442C" w:rsidRDefault="00F6442C">
          <w:pPr>
            <w:pStyle w:val="TOC3"/>
            <w:tabs>
              <w:tab w:val="right" w:pos="9350"/>
            </w:tabs>
            <w:rPr>
              <w:rFonts w:eastAsiaTheme="minorEastAsia"/>
              <w:smallCaps w:val="0"/>
              <w:noProof/>
              <w:lang w:val="de-CH" w:eastAsia="de-CH"/>
            </w:rPr>
          </w:pPr>
          <w:hyperlink w:anchor="_Toc320168102" w:history="1">
            <w:r w:rsidRPr="0060645A">
              <w:rPr>
                <w:rStyle w:val="Hyperlink"/>
                <w:noProof/>
              </w:rPr>
              <w:t>How  can I use the Tomcat web admin interface?</w:t>
            </w:r>
            <w:r>
              <w:rPr>
                <w:noProof/>
                <w:webHidden/>
              </w:rPr>
              <w:tab/>
            </w:r>
            <w:r>
              <w:rPr>
                <w:noProof/>
                <w:webHidden/>
              </w:rPr>
              <w:fldChar w:fldCharType="begin"/>
            </w:r>
            <w:r>
              <w:rPr>
                <w:noProof/>
                <w:webHidden/>
              </w:rPr>
              <w:instrText xml:space="preserve"> PAGEREF _Toc320168102 \h </w:instrText>
            </w:r>
            <w:r>
              <w:rPr>
                <w:noProof/>
                <w:webHidden/>
              </w:rPr>
            </w:r>
            <w:r>
              <w:rPr>
                <w:noProof/>
                <w:webHidden/>
              </w:rPr>
              <w:fldChar w:fldCharType="separate"/>
            </w:r>
            <w:r w:rsidR="004D5BD0">
              <w:rPr>
                <w:noProof/>
                <w:webHidden/>
              </w:rPr>
              <w:t>31</w:t>
            </w:r>
            <w:r>
              <w:rPr>
                <w:noProof/>
                <w:webHidden/>
              </w:rPr>
              <w:fldChar w:fldCharType="end"/>
            </w:r>
          </w:hyperlink>
        </w:p>
        <w:p w14:paraId="279814B8" w14:textId="77777777" w:rsidR="00F6442C" w:rsidRDefault="00F6442C">
          <w:pPr>
            <w:pStyle w:val="TOC3"/>
            <w:tabs>
              <w:tab w:val="right" w:pos="9350"/>
            </w:tabs>
            <w:rPr>
              <w:rFonts w:eastAsiaTheme="minorEastAsia"/>
              <w:smallCaps w:val="0"/>
              <w:noProof/>
              <w:lang w:val="de-CH" w:eastAsia="de-CH"/>
            </w:rPr>
          </w:pPr>
          <w:hyperlink w:anchor="_Toc320168103" w:history="1">
            <w:r w:rsidRPr="0060645A">
              <w:rPr>
                <w:rStyle w:val="Hyperlink"/>
                <w:noProof/>
              </w:rPr>
              <w:t>How  do I access the Tomcat web admin interface?</w:t>
            </w:r>
            <w:r>
              <w:rPr>
                <w:noProof/>
                <w:webHidden/>
              </w:rPr>
              <w:tab/>
            </w:r>
            <w:r>
              <w:rPr>
                <w:noProof/>
                <w:webHidden/>
              </w:rPr>
              <w:fldChar w:fldCharType="begin"/>
            </w:r>
            <w:r>
              <w:rPr>
                <w:noProof/>
                <w:webHidden/>
              </w:rPr>
              <w:instrText xml:space="preserve"> PAGEREF _Toc320168103 \h </w:instrText>
            </w:r>
            <w:r>
              <w:rPr>
                <w:noProof/>
                <w:webHidden/>
              </w:rPr>
            </w:r>
            <w:r>
              <w:rPr>
                <w:noProof/>
                <w:webHidden/>
              </w:rPr>
              <w:fldChar w:fldCharType="separate"/>
            </w:r>
            <w:r w:rsidR="004D5BD0">
              <w:rPr>
                <w:noProof/>
                <w:webHidden/>
              </w:rPr>
              <w:t>31</w:t>
            </w:r>
            <w:r>
              <w:rPr>
                <w:noProof/>
                <w:webHidden/>
              </w:rPr>
              <w:fldChar w:fldCharType="end"/>
            </w:r>
          </w:hyperlink>
        </w:p>
        <w:p w14:paraId="49E58003" w14:textId="5851EC9E" w:rsidR="007A2B5F" w:rsidRDefault="007A2B5F">
          <w:pPr>
            <w:rPr>
              <w:noProof/>
            </w:rPr>
          </w:pPr>
          <w:r>
            <w:rPr>
              <w:b/>
              <w:bCs/>
              <w:noProof/>
            </w:rPr>
            <w:fldChar w:fldCharType="end"/>
          </w:r>
        </w:p>
      </w:sdtContent>
    </w:sdt>
    <w:p w14:paraId="2FBB7210" w14:textId="77777777" w:rsidR="008F2739" w:rsidRDefault="008F2739">
      <w:pPr>
        <w:rPr>
          <w:noProof/>
        </w:rPr>
      </w:pPr>
    </w:p>
    <w:p w14:paraId="2AC02A54" w14:textId="44E2D0F2" w:rsidR="003D1B57" w:rsidRDefault="003D1B57">
      <w:pPr>
        <w:rPr>
          <w:noProof/>
        </w:rPr>
      </w:pPr>
      <w:bookmarkStart w:id="0" w:name="_GoBack"/>
      <w:bookmarkEnd w:id="0"/>
    </w:p>
    <w:p w14:paraId="6D83B418" w14:textId="22E7EC9C" w:rsidR="00AD339B" w:rsidRDefault="00AD339B" w:rsidP="008F2739">
      <w:pPr>
        <w:pStyle w:val="Heading1"/>
      </w:pPr>
      <w:bookmarkStart w:id="1" w:name="_Toc320168075"/>
      <w:r>
        <w:t>Description</w:t>
      </w:r>
      <w:bookmarkEnd w:id="1"/>
    </w:p>
    <w:p w14:paraId="0EEFDC6D" w14:textId="7A2EF783" w:rsidR="00AD339B" w:rsidRDefault="00AD339B" w:rsidP="00AD339B">
      <w:r>
        <w:t xml:space="preserve">Torrent Scout Light is a pure web application written using Vaadin. The server side is written in Java and is the same code as used in the full Torrent Scout. Vaadin is a software framework that allows the developer to write 100% Java code, and then translates the </w:t>
      </w:r>
      <w:proofErr w:type="spellStart"/>
      <w:proofErr w:type="gramStart"/>
      <w:r>
        <w:t>gui</w:t>
      </w:r>
      <w:proofErr w:type="spellEnd"/>
      <w:proofErr w:type="gramEnd"/>
      <w:r>
        <w:t xml:space="preserve"> for the web pages into Java Script, and uses the Google toolkit.</w:t>
      </w:r>
    </w:p>
    <w:p w14:paraId="76DA432A" w14:textId="219893EE" w:rsidR="00AD339B" w:rsidRDefault="00AD339B" w:rsidP="00AD339B">
      <w:r>
        <w:t>The goal of Torrent Scout Light is to provide quick access to data to get a first glance as to what the data looks like, with no installation overhead. As it is purely web based, the functionality is limited. To use the full functionality, you might want to try the full Torrent Scout client.</w:t>
      </w:r>
    </w:p>
    <w:p w14:paraId="756FD56B" w14:textId="7ABF2664" w:rsidR="00AD339B" w:rsidRDefault="00AD339B" w:rsidP="00AD339B">
      <w:pPr>
        <w:pStyle w:val="Heading1"/>
      </w:pPr>
      <w:bookmarkStart w:id="2" w:name="_Toc320168076"/>
      <w:r>
        <w:t>Starting</w:t>
      </w:r>
      <w:bookmarkEnd w:id="2"/>
    </w:p>
    <w:p w14:paraId="0DACE749" w14:textId="77777777" w:rsidR="002251AD" w:rsidRPr="002251AD" w:rsidRDefault="002251AD" w:rsidP="002251AD">
      <w:r>
        <w:t>The most convenient way is to enable the TorrentScout plugin, and to view the results directly from the Default Report page. The plugin computes all the heat maps index files, so that you don’t have to wait when you want to look at the data:</w:t>
      </w:r>
      <w:r>
        <w:br/>
      </w:r>
      <w:r>
        <w:rPr>
          <w:noProof/>
          <w:lang w:val="de-CH" w:eastAsia="de-CH"/>
        </w:rPr>
        <w:drawing>
          <wp:inline distT="0" distB="0" distL="0" distR="0" wp14:anchorId="5C4D6654" wp14:editId="205B96EF">
            <wp:extent cx="5943600" cy="19247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24751"/>
                    </a:xfrm>
                    <a:prstGeom prst="rect">
                      <a:avLst/>
                    </a:prstGeom>
                  </pic:spPr>
                </pic:pic>
              </a:graphicData>
            </a:graphic>
          </wp:inline>
        </w:drawing>
      </w:r>
    </w:p>
    <w:p w14:paraId="3D319DE8" w14:textId="70B71D3C" w:rsidR="002251AD" w:rsidRPr="002251AD" w:rsidRDefault="002251AD" w:rsidP="002251AD">
      <w:r w:rsidRPr="002251AD">
        <w:t>Just click on the View results in Torrent Scout Light link.</w:t>
      </w:r>
      <w:r>
        <w:t xml:space="preserve"> This will automatically load this run and show you a heat map.</w:t>
      </w:r>
    </w:p>
    <w:p w14:paraId="3413E82F" w14:textId="2FACCB33" w:rsidR="00AD339B" w:rsidRDefault="002251AD" w:rsidP="00AD339B">
      <w:r>
        <w:t xml:space="preserve">Alternatively, you can </w:t>
      </w:r>
      <w:r w:rsidR="00AD339B">
        <w:t xml:space="preserve">open a browser and type in the URL of your Torrent Server, followed </w:t>
      </w:r>
      <w:proofErr w:type="gramStart"/>
      <w:r w:rsidR="00AD339B">
        <w:t>by :8080</w:t>
      </w:r>
      <w:proofErr w:type="gramEnd"/>
      <w:r w:rsidR="00AD339B">
        <w:t>/TSL. For instance:</w:t>
      </w:r>
    </w:p>
    <w:p w14:paraId="59B1C8C1" w14:textId="146F7B5E" w:rsidR="00AD339B" w:rsidRPr="00AD339B" w:rsidRDefault="00AD339B" w:rsidP="00AD339B">
      <w:r>
        <w:t>http://myserver.com:8080/TSL</w:t>
      </w:r>
    </w:p>
    <w:p w14:paraId="7DBBD72B" w14:textId="24E5990E" w:rsidR="008F2739" w:rsidRDefault="008F2739" w:rsidP="008F2739">
      <w:pPr>
        <w:pStyle w:val="Heading1"/>
      </w:pPr>
      <w:bookmarkStart w:id="3" w:name="_Toc320168077"/>
      <w:r>
        <w:t>Opening an Experiment</w:t>
      </w:r>
      <w:bookmarkEnd w:id="3"/>
    </w:p>
    <w:p w14:paraId="28B915AA" w14:textId="3BE96C2D" w:rsidR="00AD339B" w:rsidRPr="00AD339B" w:rsidRDefault="00AD339B" w:rsidP="00AD339B">
      <w:r>
        <w:t>You can select an experiment by browsing in the database. Open a PGM node, then an experiment node, and select an analysis result as shown in the image.</w:t>
      </w:r>
    </w:p>
    <w:p w14:paraId="2A3A97FD" w14:textId="7196179E" w:rsidR="008F2739" w:rsidRDefault="0011516B" w:rsidP="008F2739">
      <w:r>
        <w:rPr>
          <w:noProof/>
          <w:lang w:val="de-CH" w:eastAsia="de-CH"/>
        </w:rPr>
        <w:lastRenderedPageBreak/>
        <w:drawing>
          <wp:inline distT="0" distB="0" distL="0" distR="0" wp14:anchorId="26150083" wp14:editId="7F4EA10B">
            <wp:extent cx="5943600" cy="579068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790682"/>
                    </a:xfrm>
                    <a:prstGeom prst="rect">
                      <a:avLst/>
                    </a:prstGeom>
                  </pic:spPr>
                </pic:pic>
              </a:graphicData>
            </a:graphic>
          </wp:inline>
        </w:drawing>
      </w:r>
    </w:p>
    <w:p w14:paraId="3C5429E3" w14:textId="3B706D9A" w:rsidR="000E49C1" w:rsidRDefault="000E49C1" w:rsidP="000E49C1">
      <w:pPr>
        <w:pStyle w:val="ListParagraph"/>
        <w:numPr>
          <w:ilvl w:val="0"/>
          <w:numId w:val="47"/>
        </w:numPr>
      </w:pPr>
      <w:r>
        <w:t>Click on an experiment or run node to see a description popup.</w:t>
      </w:r>
    </w:p>
    <w:p w14:paraId="4AFF4468" w14:textId="3FECA3EF" w:rsidR="000E49C1" w:rsidRDefault="000E49C1" w:rsidP="000E49C1">
      <w:pPr>
        <w:pStyle w:val="ListParagraph"/>
        <w:numPr>
          <w:ilvl w:val="0"/>
          <w:numId w:val="47"/>
        </w:numPr>
      </w:pPr>
      <w:r>
        <w:t xml:space="preserve">To load a run, click on a run node (such as </w:t>
      </w:r>
      <w:proofErr w:type="spellStart"/>
      <w:r>
        <w:t>Auto_xyz</w:t>
      </w:r>
      <w:proofErr w:type="spellEnd"/>
      <w:r>
        <w:t>) and click on Load.</w:t>
      </w:r>
    </w:p>
    <w:p w14:paraId="3DF01F46" w14:textId="1F33F3F6" w:rsidR="000E49C1" w:rsidRDefault="000E49C1" w:rsidP="000E49C1">
      <w:pPr>
        <w:pStyle w:val="ListParagraph"/>
        <w:numPr>
          <w:ilvl w:val="0"/>
          <w:numId w:val="47"/>
        </w:numPr>
      </w:pPr>
      <w:r>
        <w:t xml:space="preserve">You can specify a different </w:t>
      </w:r>
      <w:proofErr w:type="spellStart"/>
      <w:r>
        <w:t>db</w:t>
      </w:r>
      <w:proofErr w:type="spellEnd"/>
      <w:r>
        <w:t xml:space="preserve"> in the DB </w:t>
      </w:r>
      <w:proofErr w:type="spellStart"/>
      <w:proofErr w:type="gramStart"/>
      <w:r>
        <w:t>url</w:t>
      </w:r>
      <w:proofErr w:type="spellEnd"/>
      <w:proofErr w:type="gramEnd"/>
      <w:r>
        <w:t xml:space="preserve"> – but keep in mind that you can only view the data if the server has access to the files. One scenario that makes sense is if you have an </w:t>
      </w:r>
      <w:proofErr w:type="spellStart"/>
      <w:r>
        <w:t>rnd</w:t>
      </w:r>
      <w:proofErr w:type="spellEnd"/>
      <w:r>
        <w:t xml:space="preserve"> machine where you run TSL, but that machine is on the same network as the head node has access to the exact same files using the same paths as the head node.</w:t>
      </w:r>
    </w:p>
    <w:p w14:paraId="5F838A6B" w14:textId="34145236" w:rsidR="00AD339B" w:rsidRDefault="00AD339B" w:rsidP="008F2739">
      <w:r>
        <w:lastRenderedPageBreak/>
        <w:t>After you click OK (the button is on top), it will show you the paths it has found from the database and will show you the details.</w:t>
      </w:r>
      <w:r>
        <w:br/>
      </w:r>
      <w:r w:rsidR="0011516B">
        <w:rPr>
          <w:noProof/>
          <w:lang w:val="de-CH" w:eastAsia="de-CH"/>
        </w:rPr>
        <w:drawing>
          <wp:inline distT="0" distB="0" distL="0" distR="0" wp14:anchorId="0AA2BCBC" wp14:editId="202F26FB">
            <wp:extent cx="5705475" cy="4686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05475" cy="4686300"/>
                    </a:xfrm>
                    <a:prstGeom prst="rect">
                      <a:avLst/>
                    </a:prstGeom>
                  </pic:spPr>
                </pic:pic>
              </a:graphicData>
            </a:graphic>
          </wp:inline>
        </w:drawing>
      </w:r>
    </w:p>
    <w:p w14:paraId="65749E38" w14:textId="3914B3FF" w:rsidR="00AD339B" w:rsidRDefault="00AD339B" w:rsidP="008F2739">
      <w:r>
        <w:lastRenderedPageBreak/>
        <w:t xml:space="preserve">If the paths are not correct, </w:t>
      </w:r>
      <w:r w:rsidR="00E46EFE">
        <w:t>you can change it here manually or by clicking the folder/document icon, which opens a file browser:</w:t>
      </w:r>
      <w:r w:rsidR="00ED2AA2">
        <w:br/>
      </w:r>
      <w:r w:rsidR="00ED2AA2">
        <w:rPr>
          <w:noProof/>
          <w:lang w:val="de-CH" w:eastAsia="de-CH"/>
        </w:rPr>
        <w:drawing>
          <wp:inline distT="0" distB="0" distL="0" distR="0" wp14:anchorId="097EFD4C" wp14:editId="5664FB04">
            <wp:extent cx="5934075" cy="4067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p w14:paraId="20AD110E" w14:textId="0C3FA05D" w:rsidR="00AD339B" w:rsidRDefault="00AD339B" w:rsidP="008F2739">
      <w:r>
        <w:t>You can also open other experiments that w</w:t>
      </w:r>
      <w:r w:rsidR="0011516B">
        <w:t>ay that are not in the database, by selecting “Open Experiment / Pick Folders”.</w:t>
      </w:r>
    </w:p>
    <w:p w14:paraId="6C8D854C" w14:textId="77777777" w:rsidR="0011516B" w:rsidRDefault="0011516B" w:rsidP="008F2739"/>
    <w:p w14:paraId="034E4A10" w14:textId="6D7BF5BE" w:rsidR="0011516B" w:rsidRDefault="0011516B" w:rsidP="0011516B">
      <w:pPr>
        <w:pStyle w:val="Heading1"/>
      </w:pPr>
      <w:bookmarkStart w:id="4" w:name="_Toc320168078"/>
      <w:r>
        <w:t>Picking a region on the chip</w:t>
      </w:r>
      <w:bookmarkEnd w:id="4"/>
    </w:p>
    <w:p w14:paraId="7FF7BB9D" w14:textId="5DE58034" w:rsidR="0011516B" w:rsidRDefault="0011516B" w:rsidP="0011516B">
      <w:pPr>
        <w:pStyle w:val="Heading2"/>
      </w:pPr>
      <w:bookmarkStart w:id="5" w:name="_Toc320168079"/>
      <w:proofErr w:type="spellStart"/>
      <w:r>
        <w:t>BfMask</w:t>
      </w:r>
      <w:proofErr w:type="spellEnd"/>
      <w:r>
        <w:t xml:space="preserve"> Heat Map</w:t>
      </w:r>
      <w:bookmarkEnd w:id="5"/>
    </w:p>
    <w:p w14:paraId="42C5F8BF" w14:textId="46DEEA1B" w:rsidR="0011516B" w:rsidRDefault="00AD339B" w:rsidP="00C9515A">
      <w:r>
        <w:t xml:space="preserve">If there is a </w:t>
      </w:r>
      <w:proofErr w:type="spellStart"/>
      <w:r>
        <w:t>bfmkask.bin</w:t>
      </w:r>
      <w:proofErr w:type="spellEnd"/>
      <w:r>
        <w:t xml:space="preserve"> file, it will </w:t>
      </w:r>
      <w:r w:rsidR="0011516B">
        <w:t xml:space="preserve">open the </w:t>
      </w:r>
      <w:proofErr w:type="spellStart"/>
      <w:r w:rsidR="0011516B">
        <w:t>BfMask</w:t>
      </w:r>
      <w:proofErr w:type="spellEnd"/>
      <w:r w:rsidR="0011516B">
        <w:t xml:space="preserve"> Heat Map view that shows you the various flags such as bead, live, dud, ambiguous </w:t>
      </w:r>
      <w:proofErr w:type="spellStart"/>
      <w:r w:rsidR="0011516B">
        <w:t>etc</w:t>
      </w:r>
      <w:proofErr w:type="spellEnd"/>
      <w:r w:rsidR="0011516B">
        <w:t xml:space="preserve"> in a heat map:</w:t>
      </w:r>
    </w:p>
    <w:p w14:paraId="407CA397" w14:textId="58425D6C" w:rsidR="00865474" w:rsidRDefault="00865474" w:rsidP="00C9515A">
      <w:r>
        <w:rPr>
          <w:noProof/>
          <w:lang w:val="de-CH" w:eastAsia="de-CH"/>
        </w:rPr>
        <w:lastRenderedPageBreak/>
        <w:drawing>
          <wp:inline distT="0" distB="0" distL="0" distR="0" wp14:anchorId="0C816E66" wp14:editId="6CAA31B8">
            <wp:extent cx="5934075" cy="684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848475"/>
                    </a:xfrm>
                    <a:prstGeom prst="rect">
                      <a:avLst/>
                    </a:prstGeom>
                    <a:noFill/>
                    <a:ln>
                      <a:noFill/>
                    </a:ln>
                  </pic:spPr>
                </pic:pic>
              </a:graphicData>
            </a:graphic>
          </wp:inline>
        </w:drawing>
      </w:r>
    </w:p>
    <w:p w14:paraId="1B567BE2" w14:textId="73A72C0C" w:rsidR="00F40168" w:rsidRDefault="00F40168" w:rsidP="00F40168">
      <w:pPr>
        <w:pStyle w:val="ListParagraph"/>
        <w:numPr>
          <w:ilvl w:val="0"/>
          <w:numId w:val="48"/>
        </w:numPr>
      </w:pPr>
      <w:r>
        <w:t>You can also enter the coordinates manually (it won’t move the orange cursor though unless you reopen the window )</w:t>
      </w:r>
    </w:p>
    <w:p w14:paraId="0E447773" w14:textId="305FA470" w:rsidR="00F40168" w:rsidRDefault="00F40168" w:rsidP="00F40168">
      <w:pPr>
        <w:pStyle w:val="ListParagraph"/>
        <w:numPr>
          <w:ilvl w:val="0"/>
          <w:numId w:val="48"/>
        </w:numPr>
      </w:pPr>
      <w:r>
        <w:t>The +- buttons (in all components) allow you to zoom in and out</w:t>
      </w:r>
    </w:p>
    <w:p w14:paraId="6F51CE2E" w14:textId="23BFFB3E" w:rsidR="00F40168" w:rsidRDefault="00F40168" w:rsidP="00F40168">
      <w:pPr>
        <w:pStyle w:val="ListParagraph"/>
        <w:numPr>
          <w:ilvl w:val="0"/>
          <w:numId w:val="48"/>
        </w:numPr>
      </w:pPr>
      <w:r>
        <w:t>The save icon lets you save the image</w:t>
      </w:r>
    </w:p>
    <w:p w14:paraId="17164714" w14:textId="502ED3D3" w:rsidR="00F40168" w:rsidRDefault="00F40168" w:rsidP="00F40168">
      <w:pPr>
        <w:pStyle w:val="ListParagraph"/>
        <w:numPr>
          <w:ilvl w:val="0"/>
          <w:numId w:val="48"/>
        </w:numPr>
      </w:pPr>
      <w:r>
        <w:t>The light bulb icon shows some info on what you can do (available in most components)</w:t>
      </w:r>
    </w:p>
    <w:p w14:paraId="5F4D8789" w14:textId="2B15300F" w:rsidR="00C04947" w:rsidRDefault="00C04947" w:rsidP="00C04947">
      <w:pPr>
        <w:pStyle w:val="ListParagraph"/>
        <w:numPr>
          <w:ilvl w:val="0"/>
          <w:numId w:val="48"/>
        </w:numPr>
      </w:pPr>
      <w:r>
        <w:lastRenderedPageBreak/>
        <w:t>You can pick any flag from the dropdown box – here the ignore mask:</w:t>
      </w:r>
    </w:p>
    <w:p w14:paraId="0506E290" w14:textId="71E03734" w:rsidR="00865474" w:rsidRDefault="00865474" w:rsidP="00C9515A">
      <w:r>
        <w:rPr>
          <w:noProof/>
          <w:lang w:val="de-CH" w:eastAsia="de-CH"/>
        </w:rPr>
        <w:drawing>
          <wp:inline distT="0" distB="0" distL="0" distR="0" wp14:anchorId="4B37A8B3" wp14:editId="6CC237B6">
            <wp:extent cx="5934075" cy="6867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6867525"/>
                    </a:xfrm>
                    <a:prstGeom prst="rect">
                      <a:avLst/>
                    </a:prstGeom>
                    <a:noFill/>
                    <a:ln>
                      <a:noFill/>
                    </a:ln>
                  </pic:spPr>
                </pic:pic>
              </a:graphicData>
            </a:graphic>
          </wp:inline>
        </w:drawing>
      </w:r>
    </w:p>
    <w:p w14:paraId="03FD6412" w14:textId="6A90D36F" w:rsidR="00A829E6" w:rsidRDefault="00A829E6" w:rsidP="00C9515A">
      <w:r>
        <w:t>To pick a coordinate, move the orange cursor, or enter a coordinate in the X/Y text boxes.</w:t>
      </w:r>
    </w:p>
    <w:p w14:paraId="2C8E4F9C" w14:textId="510C3944" w:rsidR="00A829E6" w:rsidRDefault="00A829E6" w:rsidP="00C9515A">
      <w:r>
        <w:t xml:space="preserve">In the flag drop down box you can chose different flags (such as bead, </w:t>
      </w:r>
      <w:proofErr w:type="spellStart"/>
      <w:r>
        <w:t>keypasse</w:t>
      </w:r>
      <w:proofErr w:type="spellEnd"/>
      <w:r>
        <w:t xml:space="preserve">, dud </w:t>
      </w:r>
      <w:proofErr w:type="spellStart"/>
      <w:r>
        <w:t>etc</w:t>
      </w:r>
      <w:proofErr w:type="spellEnd"/>
      <w:r>
        <w:t>) to view.</w:t>
      </w:r>
    </w:p>
    <w:p w14:paraId="478F6121" w14:textId="628DF724" w:rsidR="0011516B" w:rsidRDefault="0011516B" w:rsidP="0011516B">
      <w:pPr>
        <w:pStyle w:val="Heading2"/>
      </w:pPr>
      <w:bookmarkStart w:id="6" w:name="_Toc320168080"/>
      <w:r>
        <w:lastRenderedPageBreak/>
        <w:t>Raw Chip View</w:t>
      </w:r>
      <w:bookmarkEnd w:id="6"/>
    </w:p>
    <w:p w14:paraId="6ABF4E3F" w14:textId="0ED5175B" w:rsidR="00AC234E" w:rsidRDefault="0011516B" w:rsidP="00C9515A">
      <w:r>
        <w:t xml:space="preserve">If there is no </w:t>
      </w:r>
      <w:proofErr w:type="spellStart"/>
      <w:r>
        <w:t>bfmask.bin</w:t>
      </w:r>
      <w:proofErr w:type="spellEnd"/>
      <w:r>
        <w:t xml:space="preserve"> file, or if you select “Pick region/ </w:t>
      </w:r>
      <w:proofErr w:type="gramStart"/>
      <w:r>
        <w:t>Raw</w:t>
      </w:r>
      <w:proofErr w:type="gramEnd"/>
      <w:r>
        <w:t xml:space="preserve"> heat map”</w:t>
      </w:r>
      <w:r w:rsidR="00C9515A">
        <w:t xml:space="preserve"> it will open the </w:t>
      </w:r>
      <w:proofErr w:type="spellStart"/>
      <w:r w:rsidR="00C9515A">
        <w:t>WholeChip</w:t>
      </w:r>
      <w:proofErr w:type="spellEnd"/>
      <w:r w:rsidR="00C9515A">
        <w:t xml:space="preserve"> view that displa</w:t>
      </w:r>
      <w:r>
        <w:t>ys one frame of a raw .</w:t>
      </w:r>
      <w:proofErr w:type="spellStart"/>
      <w:r>
        <w:t>dat</w:t>
      </w:r>
      <w:proofErr w:type="spellEnd"/>
      <w:r>
        <w:t xml:space="preserve"> file:</w:t>
      </w:r>
    </w:p>
    <w:p w14:paraId="10BEB07F" w14:textId="05E3B762" w:rsidR="00A829E6" w:rsidRDefault="000248D7" w:rsidP="00C9515A">
      <w:r>
        <w:rPr>
          <w:noProof/>
          <w:lang w:val="de-CH" w:eastAsia="de-CH"/>
        </w:rPr>
        <w:drawing>
          <wp:inline distT="0" distB="0" distL="0" distR="0" wp14:anchorId="0E88F7E0" wp14:editId="2FB9CC69">
            <wp:extent cx="5934075" cy="5876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876925"/>
                    </a:xfrm>
                    <a:prstGeom prst="rect">
                      <a:avLst/>
                    </a:prstGeom>
                    <a:noFill/>
                    <a:ln>
                      <a:noFill/>
                    </a:ln>
                  </pic:spPr>
                </pic:pic>
              </a:graphicData>
            </a:graphic>
          </wp:inline>
        </w:drawing>
      </w:r>
    </w:p>
    <w:p w14:paraId="4829BBED" w14:textId="7385FA5A" w:rsidR="00AC234E" w:rsidRDefault="00AC234E" w:rsidP="00C9515A">
      <w:r>
        <w:t xml:space="preserve">You can change the file type (acquisition, </w:t>
      </w:r>
      <w:proofErr w:type="spellStart"/>
      <w:r>
        <w:t>prerun</w:t>
      </w:r>
      <w:proofErr w:type="spellEnd"/>
      <w:r>
        <w:t xml:space="preserve"> bead find pre/post), the flow (any flow number starting from 0) and any frame (default is frame 10). </w:t>
      </w:r>
    </w:p>
    <w:p w14:paraId="31036826" w14:textId="29B34E60" w:rsidR="00AC234E" w:rsidRDefault="00AC234E" w:rsidP="00C9515A">
      <w:r>
        <w:t>To pick a coordinate, move</w:t>
      </w:r>
      <w:r w:rsidR="0089235D">
        <w:t xml:space="preserve"> the orange cursor or enter the</w:t>
      </w:r>
      <w:r>
        <w:t xml:space="preserve"> coo</w:t>
      </w:r>
      <w:r w:rsidR="0089235D">
        <w:t xml:space="preserve">rdinates as in the bf mask view, and you can also zoom in and out with </w:t>
      </w:r>
      <w:proofErr w:type="gramStart"/>
      <w:r w:rsidR="0089235D">
        <w:t>the +/-</w:t>
      </w:r>
      <w:proofErr w:type="gramEnd"/>
      <w:r w:rsidR="0089235D">
        <w:t xml:space="preserve"> buttons.</w:t>
      </w:r>
    </w:p>
    <w:p w14:paraId="30E3EF76" w14:textId="77777777" w:rsidR="0011516B" w:rsidRDefault="0011516B" w:rsidP="00C9515A"/>
    <w:p w14:paraId="7B4F1D34" w14:textId="25206122" w:rsidR="0011516B" w:rsidRDefault="0011516B" w:rsidP="0011516B">
      <w:pPr>
        <w:pStyle w:val="Heading2"/>
      </w:pPr>
      <w:bookmarkStart w:id="7" w:name="_Toc320168081"/>
      <w:r>
        <w:lastRenderedPageBreak/>
        <w:t>Proton View</w:t>
      </w:r>
      <w:bookmarkEnd w:id="7"/>
    </w:p>
    <w:p w14:paraId="663B17F6" w14:textId="2F95F9BB" w:rsidR="0011516B" w:rsidRDefault="0011516B" w:rsidP="0011516B">
      <w:r>
        <w:t xml:space="preserve">For proton chips, where the result is composed of multiple sub-blocks, you can pick a block for viewing </w:t>
      </w:r>
      <w:proofErr w:type="gramStart"/>
      <w:r>
        <w:t>with  the</w:t>
      </w:r>
      <w:proofErr w:type="gramEnd"/>
      <w:r>
        <w:t xml:space="preserve"> “Pick Region/ Pick a block”</w:t>
      </w:r>
      <w:r w:rsidR="00FB5A6C">
        <w:t xml:space="preserve"> menu:</w:t>
      </w:r>
    </w:p>
    <w:p w14:paraId="065A40DA" w14:textId="64D58BF9" w:rsidR="001D4136" w:rsidRDefault="006B6DA4" w:rsidP="0011516B">
      <w:r>
        <w:rPr>
          <w:noProof/>
          <w:lang w:val="de-CH" w:eastAsia="de-CH"/>
        </w:rPr>
        <w:drawing>
          <wp:inline distT="0" distB="0" distL="0" distR="0" wp14:anchorId="314C90BB" wp14:editId="79F0E3C4">
            <wp:extent cx="5943600" cy="4581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705D871A" w14:textId="702D4FD0" w:rsidR="00C04947" w:rsidRDefault="00C04947" w:rsidP="0011516B">
      <w:r>
        <w:t>The Proton view also lets you pick other heat maps as in the BF heat map component.</w:t>
      </w:r>
    </w:p>
    <w:p w14:paraId="4F14E8A1" w14:textId="451B83A0" w:rsidR="00C04947" w:rsidRDefault="00C04947" w:rsidP="0011516B">
      <w:r>
        <w:t xml:space="preserve">Note that if the </w:t>
      </w:r>
      <w:proofErr w:type="spellStart"/>
      <w:r>
        <w:t>heatmap</w:t>
      </w:r>
      <w:proofErr w:type="spellEnd"/>
      <w:r>
        <w:t xml:space="preserve"> has not been computed by the plugin, it will have to do it on the fly, which will take several minutes and use a lot of memory/CPU on the server…</w:t>
      </w:r>
    </w:p>
    <w:p w14:paraId="4F7697A1" w14:textId="2047DF87" w:rsidR="001D4136" w:rsidRDefault="005761B5" w:rsidP="0011516B">
      <w:r>
        <w:rPr>
          <w:noProof/>
          <w:lang w:val="de-CH" w:eastAsia="de-CH"/>
        </w:rPr>
        <w:lastRenderedPageBreak/>
        <w:drawing>
          <wp:inline distT="0" distB="0" distL="0" distR="0" wp14:anchorId="39E3FBBD" wp14:editId="7A3D6490">
            <wp:extent cx="4562475" cy="358048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7481" cy="3584414"/>
                    </a:xfrm>
                    <a:prstGeom prst="rect">
                      <a:avLst/>
                    </a:prstGeom>
                    <a:noFill/>
                    <a:ln>
                      <a:noFill/>
                    </a:ln>
                  </pic:spPr>
                </pic:pic>
              </a:graphicData>
            </a:graphic>
          </wp:inline>
        </w:drawing>
      </w:r>
    </w:p>
    <w:p w14:paraId="77F5EAA4" w14:textId="5C74AE44" w:rsidR="0011516B" w:rsidRDefault="0011516B" w:rsidP="0011516B">
      <w:pPr>
        <w:pStyle w:val="Heading1"/>
      </w:pPr>
      <w:bookmarkStart w:id="8" w:name="_Toc320168082"/>
      <w:r>
        <w:t>Viewing results</w:t>
      </w:r>
      <w:bookmarkEnd w:id="8"/>
    </w:p>
    <w:p w14:paraId="303781A0" w14:textId="40FB83B1" w:rsidR="0011516B" w:rsidRDefault="0011516B" w:rsidP="0011516B">
      <w:proofErr w:type="gramStart"/>
      <w:r>
        <w:t>Once you have chosen an experiment and a location (and a block in Proton experiments), you can now view results.</w:t>
      </w:r>
      <w:proofErr w:type="gramEnd"/>
    </w:p>
    <w:p w14:paraId="54FD2065" w14:textId="1C0954C4" w:rsidR="00EA7C17" w:rsidRDefault="00EA7C17" w:rsidP="00EA7C17">
      <w:pPr>
        <w:pStyle w:val="Heading2"/>
      </w:pPr>
      <w:bookmarkStart w:id="9" w:name="_Toc320168083"/>
      <w:r>
        <w:t>Well Table</w:t>
      </w:r>
      <w:bookmarkEnd w:id="9"/>
    </w:p>
    <w:p w14:paraId="0B03EE7C" w14:textId="77777777" w:rsidR="00796E7D" w:rsidRDefault="00EA7C17" w:rsidP="00EA7C17">
      <w:r>
        <w:t xml:space="preserve">The well table shows a few thousand wells surrounding the currently selected well. It shows </w:t>
      </w:r>
      <w:r w:rsidR="00796E7D">
        <w:t xml:space="preserve">a few flags and scores such as Q17 lengths, </w:t>
      </w:r>
      <w:proofErr w:type="spellStart"/>
      <w:r w:rsidR="00796E7D">
        <w:t>indels</w:t>
      </w:r>
      <w:proofErr w:type="spellEnd"/>
      <w:r w:rsidR="00796E7D">
        <w:t xml:space="preserve"> and so on. The scores might not always load if the index files have not been created yet. To force them to load, click on Load Scores (it might take a few minutes if there are no index files yet).</w:t>
      </w:r>
    </w:p>
    <w:p w14:paraId="256AA380" w14:textId="30E0D48E" w:rsidR="00EA7C17" w:rsidRDefault="00EA7C17" w:rsidP="00EA7C17">
      <w:r>
        <w:t xml:space="preserve"> You can sort the table by clicking on the table header.</w:t>
      </w:r>
    </w:p>
    <w:p w14:paraId="5228FBA7" w14:textId="78C28694" w:rsidR="00EA7C17" w:rsidRDefault="00EA7C17" w:rsidP="00EA7C17">
      <w:r>
        <w:t>You can select a well by either clicking on a row, or by entering the coordinates on top.</w:t>
      </w:r>
      <w:r w:rsidR="00796E7D">
        <w:t xml:space="preserve"> To view the results, select any of the viewers from the menu “View Results”</w:t>
      </w:r>
      <w:r w:rsidR="00646553">
        <w:t xml:space="preserve"> (such as Ionogram, Alignment, </w:t>
      </w:r>
      <w:proofErr w:type="gramStart"/>
      <w:r w:rsidR="00646553">
        <w:t>Raw</w:t>
      </w:r>
      <w:proofErr w:type="gramEnd"/>
      <w:r w:rsidR="00646553">
        <w:t xml:space="preserve"> View </w:t>
      </w:r>
      <w:proofErr w:type="spellStart"/>
      <w:r w:rsidR="00646553">
        <w:t>etc</w:t>
      </w:r>
      <w:proofErr w:type="spellEnd"/>
      <w:r w:rsidR="00646553">
        <w:t>)</w:t>
      </w:r>
    </w:p>
    <w:p w14:paraId="1AF1C905" w14:textId="77777777" w:rsidR="00FE1CEC" w:rsidRPr="00FE1CEC" w:rsidRDefault="00FE1CEC" w:rsidP="00CE4239">
      <w:pPr>
        <w:rPr>
          <w:noProof/>
          <w:lang w:eastAsia="de-CH"/>
        </w:rPr>
      </w:pPr>
    </w:p>
    <w:p w14:paraId="40B0672F" w14:textId="77777777" w:rsidR="00CC5F2B" w:rsidRDefault="00CC5F2B" w:rsidP="00CE4239"/>
    <w:p w14:paraId="06D8A9E0" w14:textId="0DCDF365" w:rsidR="00CE4239" w:rsidRDefault="00796E7D" w:rsidP="00CE4239">
      <w:r>
        <w:rPr>
          <w:noProof/>
          <w:lang w:val="de-CH" w:eastAsia="de-CH"/>
        </w:rPr>
        <w:lastRenderedPageBreak/>
        <w:drawing>
          <wp:inline distT="0" distB="0" distL="0" distR="0" wp14:anchorId="372BC1F9" wp14:editId="7D71B231">
            <wp:extent cx="5943600" cy="3952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4A733F81" w14:textId="47B7778C" w:rsidR="00CC5F2B" w:rsidRDefault="00CC5F2B" w:rsidP="00CE4239">
      <w:r>
        <w:t>The export button lets you export the table data (from all tables):</w:t>
      </w:r>
    </w:p>
    <w:p w14:paraId="42581201" w14:textId="1BFE505B" w:rsidR="00CC5F2B" w:rsidRDefault="00CC5F2B" w:rsidP="00CE4239">
      <w:r>
        <w:rPr>
          <w:noProof/>
          <w:lang w:val="de-CH" w:eastAsia="de-CH"/>
        </w:rPr>
        <w:lastRenderedPageBreak/>
        <w:drawing>
          <wp:inline distT="0" distB="0" distL="0" distR="0" wp14:anchorId="1908C3A3" wp14:editId="4819AC93">
            <wp:extent cx="5667375" cy="511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5114925"/>
                    </a:xfrm>
                    <a:prstGeom prst="rect">
                      <a:avLst/>
                    </a:prstGeom>
                    <a:noFill/>
                    <a:ln>
                      <a:noFill/>
                    </a:ln>
                  </pic:spPr>
                </pic:pic>
              </a:graphicData>
            </a:graphic>
          </wp:inline>
        </w:drawing>
      </w:r>
    </w:p>
    <w:p w14:paraId="0BF8000F" w14:textId="5CDDB688" w:rsidR="0011516B" w:rsidRDefault="0011516B" w:rsidP="00226680">
      <w:pPr>
        <w:pStyle w:val="Heading2"/>
      </w:pPr>
    </w:p>
    <w:p w14:paraId="0B7D45CD" w14:textId="00830F40" w:rsidR="00226680" w:rsidRDefault="00226680" w:rsidP="00226680">
      <w:pPr>
        <w:pStyle w:val="Heading2"/>
      </w:pPr>
      <w:bookmarkStart w:id="10" w:name="_Toc320168084"/>
      <w:r>
        <w:t>Raw Data View</w:t>
      </w:r>
      <w:bookmarkEnd w:id="10"/>
    </w:p>
    <w:p w14:paraId="2AF2D9EF" w14:textId="6F67CE75" w:rsidR="00BB202B" w:rsidRDefault="00226680" w:rsidP="00226680">
      <w:r>
        <w:t xml:space="preserve">You can enter one of more flow numbers (separated by comma) into the flows text field. You can also enter a coordinate right there. Note that sometimes it takes time to load the raw data, in particular as this all goes to the torrent server first (which might be busy). For better performance and better </w:t>
      </w:r>
      <w:r>
        <w:lastRenderedPageBreak/>
        <w:t>response/interactivity, you might want to use the full Torrent Scout client.</w:t>
      </w:r>
      <w:r w:rsidR="00BB202B">
        <w:rPr>
          <w:noProof/>
          <w:lang w:val="de-CH" w:eastAsia="de-CH"/>
        </w:rPr>
        <w:drawing>
          <wp:inline distT="0" distB="0" distL="0" distR="0" wp14:anchorId="1A820184" wp14:editId="0880E88B">
            <wp:extent cx="4229100" cy="426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4267200"/>
                    </a:xfrm>
                    <a:prstGeom prst="rect">
                      <a:avLst/>
                    </a:prstGeom>
                    <a:noFill/>
                    <a:ln>
                      <a:noFill/>
                    </a:ln>
                  </pic:spPr>
                </pic:pic>
              </a:graphicData>
            </a:graphic>
          </wp:inline>
        </w:drawing>
      </w:r>
    </w:p>
    <w:p w14:paraId="48BB2B0F" w14:textId="5465C9D4" w:rsidR="000B5FF7" w:rsidRDefault="000B5FF7" w:rsidP="00226680">
      <w:r>
        <w:t xml:space="preserve">In the options tab you can pick to view the raw data and/or the </w:t>
      </w:r>
      <w:proofErr w:type="spellStart"/>
      <w:proofErr w:type="gramStart"/>
      <w:r>
        <w:t>bg</w:t>
      </w:r>
      <w:proofErr w:type="spellEnd"/>
      <w:proofErr w:type="gramEnd"/>
      <w:r>
        <w:t xml:space="preserve"> subtracted data</w:t>
      </w:r>
      <w:r w:rsidR="00BB202B">
        <w:t xml:space="preserve"> and the file type</w:t>
      </w:r>
      <w:r>
        <w:t xml:space="preserve">. The </w:t>
      </w:r>
      <w:proofErr w:type="spellStart"/>
      <w:proofErr w:type="gramStart"/>
      <w:r>
        <w:t>bg</w:t>
      </w:r>
      <w:proofErr w:type="spellEnd"/>
      <w:proofErr w:type="gramEnd"/>
      <w:r>
        <w:t xml:space="preserve"> subtraction simply subtracts the average signal of the surrounding wells that are considered empty.</w:t>
      </w:r>
    </w:p>
    <w:p w14:paraId="78491A5D" w14:textId="65BFC95D" w:rsidR="00226680" w:rsidRDefault="00BB202B" w:rsidP="00226680">
      <w:r>
        <w:rPr>
          <w:noProof/>
          <w:lang w:val="de-CH" w:eastAsia="de-CH"/>
        </w:rPr>
        <w:drawing>
          <wp:inline distT="0" distB="0" distL="0" distR="0" wp14:anchorId="2857C54E" wp14:editId="4A39139B">
            <wp:extent cx="4229100" cy="194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29100" cy="1943100"/>
                    </a:xfrm>
                    <a:prstGeom prst="rect">
                      <a:avLst/>
                    </a:prstGeom>
                  </pic:spPr>
                </pic:pic>
              </a:graphicData>
            </a:graphic>
          </wp:inline>
        </w:drawing>
      </w:r>
    </w:p>
    <w:p w14:paraId="4DA30067" w14:textId="61A98B09" w:rsidR="00BB202B" w:rsidRDefault="00BB202B" w:rsidP="00226680">
      <w:r>
        <w:t>The data tab shows the currently loaded data</w:t>
      </w:r>
      <w:r w:rsidR="00CE6F52">
        <w:t>:</w:t>
      </w:r>
    </w:p>
    <w:p w14:paraId="099CDBD1" w14:textId="42BAC0A4" w:rsidR="00CE6F52" w:rsidRDefault="00CE6F52" w:rsidP="00226680">
      <w:r>
        <w:rPr>
          <w:noProof/>
          <w:lang w:val="de-CH" w:eastAsia="de-CH"/>
        </w:rPr>
        <w:lastRenderedPageBreak/>
        <w:drawing>
          <wp:inline distT="0" distB="0" distL="0" distR="0" wp14:anchorId="1A5ACC7A" wp14:editId="5CBFBCCC">
            <wp:extent cx="426720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7200" cy="2828925"/>
                    </a:xfrm>
                    <a:prstGeom prst="rect">
                      <a:avLst/>
                    </a:prstGeom>
                    <a:noFill/>
                    <a:ln>
                      <a:noFill/>
                    </a:ln>
                  </pic:spPr>
                </pic:pic>
              </a:graphicData>
            </a:graphic>
          </wp:inline>
        </w:drawing>
      </w:r>
    </w:p>
    <w:p w14:paraId="59B1D380" w14:textId="160BB988" w:rsidR="00646553" w:rsidRPr="00226680" w:rsidRDefault="00646553" w:rsidP="00226680">
      <w:r>
        <w:t>You can copy and paste this to Excel (Use Paste/Text import wizard, comma as separator) to create your own charts.</w:t>
      </w:r>
    </w:p>
    <w:p w14:paraId="27DF6600" w14:textId="4058E212" w:rsidR="001B5A47" w:rsidRDefault="001B5A47" w:rsidP="00EA7C17">
      <w:pPr>
        <w:pStyle w:val="Heading1"/>
      </w:pPr>
      <w:bookmarkStart w:id="11" w:name="_Toc320168085"/>
      <w:r>
        <w:t>Ionogram</w:t>
      </w:r>
      <w:bookmarkEnd w:id="11"/>
    </w:p>
    <w:p w14:paraId="1F2150A1" w14:textId="03A31D60" w:rsidR="00AC05C1" w:rsidRPr="00AC05C1" w:rsidRDefault="00AC05C1" w:rsidP="00AC05C1">
      <w:r>
        <w:rPr>
          <w:noProof/>
          <w:lang w:val="de-CH" w:eastAsia="de-CH"/>
        </w:rPr>
        <w:drawing>
          <wp:inline distT="0" distB="0" distL="0" distR="0" wp14:anchorId="240E90CA" wp14:editId="6A6A1B38">
            <wp:extent cx="5934075" cy="1552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inline>
        </w:drawing>
      </w:r>
    </w:p>
    <w:p w14:paraId="48366402" w14:textId="7C3D844E" w:rsidR="0011516B" w:rsidRDefault="0011516B" w:rsidP="0011516B">
      <w:pPr>
        <w:pStyle w:val="Heading3"/>
      </w:pPr>
      <w:bookmarkStart w:id="12" w:name="_Toc320168086"/>
      <w:r>
        <w:t>Viewing raw signals in ionogram view</w:t>
      </w:r>
      <w:bookmarkEnd w:id="12"/>
    </w:p>
    <w:p w14:paraId="5F09A5F6" w14:textId="6ADE09ED" w:rsidR="0011516B" w:rsidRPr="0011516B" w:rsidRDefault="0011516B" w:rsidP="0011516B">
      <w:r>
        <w:t>The second tab shows any number of nearest neighbor subtracted raw signals for this well: just enter the flow numbers (starting at 0) into the text field and hit enter:</w:t>
      </w:r>
    </w:p>
    <w:p w14:paraId="7E1D801A" w14:textId="3D025FC8" w:rsidR="00AC05C1" w:rsidRDefault="00AC05C1" w:rsidP="00113C1E">
      <w:r>
        <w:rPr>
          <w:noProof/>
          <w:lang w:val="de-CH" w:eastAsia="de-CH"/>
        </w:rPr>
        <w:lastRenderedPageBreak/>
        <w:drawing>
          <wp:inline distT="0" distB="0" distL="0" distR="0" wp14:anchorId="52201E3B" wp14:editId="5BA0A5B8">
            <wp:extent cx="3914775" cy="2895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2895600"/>
                    </a:xfrm>
                    <a:prstGeom prst="rect">
                      <a:avLst/>
                    </a:prstGeom>
                    <a:noFill/>
                    <a:ln>
                      <a:noFill/>
                    </a:ln>
                  </pic:spPr>
                </pic:pic>
              </a:graphicData>
            </a:graphic>
          </wp:inline>
        </w:drawing>
      </w:r>
    </w:p>
    <w:p w14:paraId="401185D9" w14:textId="3B78109D" w:rsidR="00A00649" w:rsidRDefault="00A00649" w:rsidP="00A00649">
      <w:r>
        <w:rPr>
          <w:noProof/>
          <w:lang w:val="de-CH" w:eastAsia="de-CH"/>
        </w:rPr>
        <w:drawing>
          <wp:inline distT="0" distB="0" distL="0" distR="0" wp14:anchorId="7E62F510" wp14:editId="720EC3BD">
            <wp:extent cx="3724275" cy="2466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75" cy="2466975"/>
                    </a:xfrm>
                    <a:prstGeom prst="rect">
                      <a:avLst/>
                    </a:prstGeom>
                    <a:noFill/>
                    <a:ln>
                      <a:noFill/>
                    </a:ln>
                  </pic:spPr>
                </pic:pic>
              </a:graphicData>
            </a:graphic>
          </wp:inline>
        </w:drawing>
      </w:r>
    </w:p>
    <w:p w14:paraId="1E6E62B7" w14:textId="26D928B8" w:rsidR="00AE515A" w:rsidRDefault="00AE515A" w:rsidP="00646553">
      <w:pPr>
        <w:pStyle w:val="Heading2"/>
      </w:pPr>
      <w:bookmarkStart w:id="13" w:name="_Toc320168087"/>
      <w:r>
        <w:t xml:space="preserve">Genome </w:t>
      </w:r>
      <w:proofErr w:type="gramStart"/>
      <w:r>
        <w:t>To</w:t>
      </w:r>
      <w:proofErr w:type="gramEnd"/>
      <w:r>
        <w:t xml:space="preserve"> </w:t>
      </w:r>
      <w:r w:rsidR="00BA67A4">
        <w:t>R</w:t>
      </w:r>
      <w:r>
        <w:t>ead</w:t>
      </w:r>
      <w:bookmarkEnd w:id="13"/>
    </w:p>
    <w:p w14:paraId="73FBD895" w14:textId="1FB0BFBF" w:rsidR="00BA67A4" w:rsidRPr="00BA67A4" w:rsidRDefault="00BA67A4" w:rsidP="00BA67A4">
      <w:r>
        <w:t xml:space="preserve">In the component Find </w:t>
      </w:r>
      <w:proofErr w:type="gramStart"/>
      <w:r>
        <w:t>Reads</w:t>
      </w:r>
      <w:proofErr w:type="gramEnd"/>
      <w:r>
        <w:t>/ Find reads by genome position you can locate any read that maps to a certain genome position.</w:t>
      </w:r>
    </w:p>
    <w:p w14:paraId="7CB81ED9" w14:textId="77777777" w:rsidR="00BA67A4" w:rsidRDefault="00BA67A4" w:rsidP="00AE515A"/>
    <w:p w14:paraId="3E846916" w14:textId="28D1EC4D" w:rsidR="00BA67A4" w:rsidRDefault="00BA67A4" w:rsidP="00AE515A">
      <w:r>
        <w:t>Pick the reference sequence in the drop down box and enter a genome location in the text box. This will return a list of all reads (including the flow number) that map to that position. To view the ionogram or alignment of any read you can just open that component and select the read in the table.</w:t>
      </w:r>
    </w:p>
    <w:p w14:paraId="0BCDC739" w14:textId="083287B7" w:rsidR="00AE515A" w:rsidRDefault="00AE515A" w:rsidP="00AE515A">
      <w:r>
        <w:rPr>
          <w:noProof/>
          <w:lang w:val="de-CH" w:eastAsia="de-CH"/>
        </w:rPr>
        <w:lastRenderedPageBreak/>
        <w:drawing>
          <wp:inline distT="0" distB="0" distL="0" distR="0" wp14:anchorId="26E94D05" wp14:editId="64BB8036">
            <wp:extent cx="5934075" cy="1847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5AB8C05A" w14:textId="77777777" w:rsidR="00BA67A4" w:rsidRPr="00AE515A" w:rsidRDefault="00BA67A4" w:rsidP="00AE515A"/>
    <w:p w14:paraId="7C9F1DD6" w14:textId="5FC5B450" w:rsidR="00054101" w:rsidRDefault="00DC0B03" w:rsidP="00646553">
      <w:pPr>
        <w:pStyle w:val="Heading2"/>
      </w:pPr>
      <w:bookmarkStart w:id="14" w:name="_Toc320168088"/>
      <w:r>
        <w:t>Masks</w:t>
      </w:r>
      <w:bookmarkEnd w:id="14"/>
    </w:p>
    <w:p w14:paraId="3EA33BE0" w14:textId="16EE86A6" w:rsidR="00646553" w:rsidRDefault="00646553" w:rsidP="00646553">
      <w:r>
        <w:t xml:space="preserve">The Signal Finding/ Edit </w:t>
      </w:r>
      <w:proofErr w:type="gramStart"/>
      <w:r>
        <w:t>Masks  component</w:t>
      </w:r>
      <w:proofErr w:type="gramEnd"/>
      <w:r>
        <w:t xml:space="preserve"> lets you view and do calculations with masks of a specific area on the chip. </w:t>
      </w:r>
    </w:p>
    <w:p w14:paraId="57B03AD0" w14:textId="4BD59369" w:rsidR="00646553" w:rsidRPr="00646553" w:rsidRDefault="00646553" w:rsidP="00646553">
      <w:r>
        <w:t>The default is a 100x100 area, but you can zoom in and out of this with the Process component (upon request I can of course make this more flexible :-).</w:t>
      </w:r>
    </w:p>
    <w:p w14:paraId="16BF2EAC" w14:textId="3F6E361B" w:rsidR="00646553" w:rsidRDefault="00646553" w:rsidP="00DC0B03">
      <w:r>
        <w:t>The View tab lets you view the masks and what % is flagged:</w:t>
      </w:r>
    </w:p>
    <w:p w14:paraId="7015ED96" w14:textId="766B93BE" w:rsidR="00AE424F" w:rsidRDefault="00AE424F" w:rsidP="00DC0B03">
      <w:r>
        <w:t xml:space="preserve">In the View tab you can save and load masks. It stores the coordinate in addition to all masks, so next time you load a masks file, it will automatically move the view to the coordinate of the mask. Note that you have to be in the correct experiment or block. So for Proton </w:t>
      </w:r>
      <w:proofErr w:type="gramStart"/>
      <w:r>
        <w:t>experiment  currently</w:t>
      </w:r>
      <w:proofErr w:type="gramEnd"/>
      <w:r>
        <w:t xml:space="preserve"> you have to load the block for which you created the mask.</w:t>
      </w:r>
    </w:p>
    <w:p w14:paraId="3C0C0744" w14:textId="6718E66C" w:rsidR="00ED2AA2" w:rsidRDefault="0054006F" w:rsidP="00DC0B03">
      <w:r>
        <w:rPr>
          <w:noProof/>
          <w:lang w:val="de-CH" w:eastAsia="de-CH"/>
        </w:rPr>
        <w:lastRenderedPageBreak/>
        <w:drawing>
          <wp:inline distT="0" distB="0" distL="0" distR="0" wp14:anchorId="26AA29D7" wp14:editId="6B7BD076">
            <wp:extent cx="440055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0550" cy="5010150"/>
                    </a:xfrm>
                    <a:prstGeom prst="rect">
                      <a:avLst/>
                    </a:prstGeom>
                    <a:noFill/>
                    <a:ln>
                      <a:noFill/>
                    </a:ln>
                  </pic:spPr>
                </pic:pic>
              </a:graphicData>
            </a:graphic>
          </wp:inline>
        </w:drawing>
      </w:r>
    </w:p>
    <w:p w14:paraId="0BB66A3A" w14:textId="77777777" w:rsidR="00AE424F" w:rsidRDefault="00AE424F" w:rsidP="00DC0B03"/>
    <w:p w14:paraId="61339459" w14:textId="298281C3" w:rsidR="00646553" w:rsidRDefault="00646553" w:rsidP="00DC0B03">
      <w:r>
        <w:t>The calculate tab has 2 calculators:</w:t>
      </w:r>
    </w:p>
    <w:p w14:paraId="12CEFB11" w14:textId="209F1FA8" w:rsidR="00646553" w:rsidRDefault="00646553" w:rsidP="00646553">
      <w:pPr>
        <w:pStyle w:val="ListParagraph"/>
        <w:numPr>
          <w:ilvl w:val="0"/>
          <w:numId w:val="49"/>
        </w:numPr>
      </w:pPr>
      <w:r>
        <w:t>A simple drop down calculator</w:t>
      </w:r>
    </w:p>
    <w:p w14:paraId="5899D577" w14:textId="52397E44" w:rsidR="00646553" w:rsidRDefault="00646553" w:rsidP="00646553">
      <w:pPr>
        <w:pStyle w:val="ListParagraph"/>
        <w:numPr>
          <w:ilvl w:val="0"/>
          <w:numId w:val="49"/>
        </w:numPr>
      </w:pPr>
      <w:r>
        <w:t>A parser</w:t>
      </w:r>
    </w:p>
    <w:p w14:paraId="138E3950" w14:textId="325FADCA" w:rsidR="00646553" w:rsidRDefault="00646553" w:rsidP="00646553">
      <w:r>
        <w:t xml:space="preserve">The drop down calculator is really simple: pick mask A as first operand, an operation such as add, subtract, </w:t>
      </w:r>
      <w:proofErr w:type="spellStart"/>
      <w:r>
        <w:t>xor</w:t>
      </w:r>
      <w:proofErr w:type="spellEnd"/>
      <w:r>
        <w:t xml:space="preserve"> </w:t>
      </w:r>
      <w:proofErr w:type="spellStart"/>
      <w:r>
        <w:t>etc</w:t>
      </w:r>
      <w:proofErr w:type="spellEnd"/>
      <w:r>
        <w:t>, and if it makes sense, a second operator mask B, and finally either an existing mask as result (Which will be overwritten) or else a new mask.</w:t>
      </w:r>
    </w:p>
    <w:p w14:paraId="5B84F531" w14:textId="7C5F956B" w:rsidR="00646553" w:rsidRDefault="00646553" w:rsidP="00DC0B03">
      <w:r>
        <w:rPr>
          <w:noProof/>
          <w:lang w:val="de-CH" w:eastAsia="de-CH"/>
        </w:rPr>
        <w:lastRenderedPageBreak/>
        <w:drawing>
          <wp:inline distT="0" distB="0" distL="0" distR="0" wp14:anchorId="79F411DE" wp14:editId="235E7659">
            <wp:extent cx="4562475" cy="5172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2475" cy="5172075"/>
                    </a:xfrm>
                    <a:prstGeom prst="rect">
                      <a:avLst/>
                    </a:prstGeom>
                    <a:noFill/>
                    <a:ln>
                      <a:noFill/>
                    </a:ln>
                  </pic:spPr>
                </pic:pic>
              </a:graphicData>
            </a:graphic>
          </wp:inline>
        </w:drawing>
      </w:r>
    </w:p>
    <w:p w14:paraId="1B9AF66D" w14:textId="64B09940" w:rsidR="00646553" w:rsidRDefault="00646553" w:rsidP="00DC0B03">
      <w:r>
        <w:t>After the computation, it will print the command line string into the text box.</w:t>
      </w:r>
    </w:p>
    <w:p w14:paraId="22EC777C" w14:textId="5C220833" w:rsidR="00646553" w:rsidRDefault="00646553" w:rsidP="00DC0B03">
      <w:r>
        <w:t xml:space="preserve">The parser allows you to copy/paste frequent operations directly into the text box, so you don’t have to pick the masks in the drop down box :-) </w:t>
      </w:r>
    </w:p>
    <w:p w14:paraId="1CFB813F" w14:textId="34E7A5EC" w:rsidR="00BD1DB8" w:rsidRDefault="00BD1DB8" w:rsidP="00DC0B03">
      <w:r>
        <w:t xml:space="preserve">The Pick masks tab is important for the Process and Automate component Shown </w:t>
      </w:r>
      <w:proofErr w:type="gramStart"/>
      <w:r>
        <w:t>later )</w:t>
      </w:r>
      <w:proofErr w:type="gramEnd"/>
    </w:p>
    <w:p w14:paraId="771A38FA" w14:textId="4408CD00" w:rsidR="00BD1DB8" w:rsidRPr="00DC0B03" w:rsidRDefault="00BD1DB8" w:rsidP="00DC0B03">
      <w:r>
        <w:rPr>
          <w:noProof/>
          <w:lang w:val="de-CH" w:eastAsia="de-CH"/>
        </w:rPr>
        <w:lastRenderedPageBreak/>
        <w:drawing>
          <wp:inline distT="0" distB="0" distL="0" distR="0" wp14:anchorId="20AD4E58" wp14:editId="33A35B8A">
            <wp:extent cx="4181475" cy="2257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1475" cy="2257425"/>
                    </a:xfrm>
                    <a:prstGeom prst="rect">
                      <a:avLst/>
                    </a:prstGeom>
                    <a:noFill/>
                    <a:ln>
                      <a:noFill/>
                    </a:ln>
                  </pic:spPr>
                </pic:pic>
              </a:graphicData>
            </a:graphic>
          </wp:inline>
        </w:drawing>
      </w:r>
    </w:p>
    <w:p w14:paraId="433CAC7A" w14:textId="09B1976B" w:rsidR="009355DA" w:rsidRDefault="009355DA" w:rsidP="005769C8">
      <w:pPr>
        <w:pStyle w:val="Heading2"/>
      </w:pPr>
      <w:bookmarkStart w:id="15" w:name="_Toc320168089"/>
      <w:r>
        <w:t>Process</w:t>
      </w:r>
      <w:bookmarkEnd w:id="15"/>
    </w:p>
    <w:p w14:paraId="461BC28C" w14:textId="6FCA8071" w:rsidR="0045456C" w:rsidRDefault="0045456C" w:rsidP="0045456C">
      <w:r>
        <w:t xml:space="preserve">Basically it lets you view an area of say 100x100 wells, pick a few wells in there at the same time (the cursors), and view NN subtracted signal. This allows you to compare the signal of different wells, maybe look at problems, and to see where approximately the signal appears. </w:t>
      </w:r>
    </w:p>
    <w:p w14:paraId="32034D80" w14:textId="727D99D9" w:rsidR="0045456C" w:rsidRDefault="0045456C" w:rsidP="0045456C">
      <w:r>
        <w:t>You can snap the cursors to any of the masks (also your own!).</w:t>
      </w:r>
    </w:p>
    <w:p w14:paraId="13CD0521" w14:textId="7281C3B2" w:rsidR="0045456C" w:rsidRDefault="00945672" w:rsidP="0045456C">
      <w:r>
        <w:t xml:space="preserve">It automatically computes the NN </w:t>
      </w:r>
      <w:proofErr w:type="spellStart"/>
      <w:proofErr w:type="gramStart"/>
      <w:r>
        <w:t>bg</w:t>
      </w:r>
      <w:proofErr w:type="spellEnd"/>
      <w:proofErr w:type="gramEnd"/>
      <w:r>
        <w:t xml:space="preserve"> subtraction, so make sure you have a reasonable mask selected in the Mask/Pick tab (default tis empty):</w:t>
      </w:r>
      <w:r>
        <w:br/>
      </w:r>
      <w:r>
        <w:rPr>
          <w:noProof/>
          <w:lang w:val="de-CH" w:eastAsia="de-CH"/>
        </w:rPr>
        <w:drawing>
          <wp:inline distT="0" distB="0" distL="0" distR="0" wp14:anchorId="773D7614" wp14:editId="0BE7C532">
            <wp:extent cx="4181475" cy="2257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1475" cy="2257425"/>
                    </a:xfrm>
                    <a:prstGeom prst="rect">
                      <a:avLst/>
                    </a:prstGeom>
                    <a:noFill/>
                    <a:ln>
                      <a:noFill/>
                    </a:ln>
                  </pic:spPr>
                </pic:pic>
              </a:graphicData>
            </a:graphic>
          </wp:inline>
        </w:drawing>
      </w:r>
    </w:p>
    <w:p w14:paraId="3B4A7A37" w14:textId="279FB936" w:rsidR="0045456C" w:rsidRDefault="0045456C" w:rsidP="0045456C">
      <w:r>
        <w:t xml:space="preserve">The zoom in magnifies the area, and reduces its size be a factor of 2 each time. </w:t>
      </w:r>
      <w:r w:rsidRPr="0045456C">
        <w:rPr>
          <w:b/>
        </w:rPr>
        <w:t>Note this currently reloads the data and masks</w:t>
      </w:r>
      <w:r>
        <w:t xml:space="preserve">. So you have created your own masks, they would be lost (will think of a save features soon , but in the meantime, you might want to use the </w:t>
      </w:r>
      <w:r w:rsidRPr="0045456C">
        <w:rPr>
          <w:b/>
        </w:rPr>
        <w:t>full Torrent Scout client</w:t>
      </w:r>
      <w:r>
        <w:t xml:space="preserve"> to do more professional mask editing as it allows you to save one or all masks!)</w:t>
      </w:r>
    </w:p>
    <w:p w14:paraId="4264F3E3" w14:textId="0A70B64B" w:rsidR="00DD418E" w:rsidRPr="0045456C" w:rsidRDefault="00DD418E" w:rsidP="0045456C">
      <w:r>
        <w:t xml:space="preserve">You can pick the type of data and flow – here the </w:t>
      </w:r>
      <w:proofErr w:type="spellStart"/>
      <w:r>
        <w:t>beadfine</w:t>
      </w:r>
      <w:proofErr w:type="spellEnd"/>
      <w:r>
        <w:t xml:space="preserve"> pre flow 1 is shown with a very clear bead find signal:</w:t>
      </w:r>
    </w:p>
    <w:p w14:paraId="6CA94444" w14:textId="09BE597F" w:rsidR="0095589B" w:rsidRDefault="00DD418E" w:rsidP="0095589B">
      <w:r>
        <w:rPr>
          <w:noProof/>
          <w:lang w:val="de-CH" w:eastAsia="de-CH"/>
        </w:rPr>
        <w:lastRenderedPageBreak/>
        <w:drawing>
          <wp:inline distT="0" distB="0" distL="0" distR="0" wp14:anchorId="4BC666CD" wp14:editId="181571E0">
            <wp:extent cx="5934075" cy="2543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359105A3" w14:textId="77871604" w:rsidR="0045456C" w:rsidRDefault="0045456C" w:rsidP="0095589B">
      <w:r>
        <w:t>Note the vertical red and green lines. They can be moved around with the mouse.</w:t>
      </w:r>
    </w:p>
    <w:p w14:paraId="068A024E" w14:textId="146493B0" w:rsidR="0045456C" w:rsidRDefault="0045456C" w:rsidP="0095589B">
      <w:r>
        <w:t xml:space="preserve">Those positions are used in </w:t>
      </w:r>
      <w:r w:rsidRPr="0045456C">
        <w:rPr>
          <w:b/>
        </w:rPr>
        <w:t>the Fit component</w:t>
      </w:r>
      <w:r>
        <w:t xml:space="preserve"> below:</w:t>
      </w:r>
    </w:p>
    <w:p w14:paraId="1E32C62F" w14:textId="4E88B6B2" w:rsidR="00DC0B03" w:rsidRDefault="00DC0B03" w:rsidP="00DC0B03">
      <w:pPr>
        <w:pStyle w:val="Heading2"/>
      </w:pPr>
      <w:bookmarkStart w:id="16" w:name="_Toc320168090"/>
      <w:r>
        <w:t>Fit Component</w:t>
      </w:r>
      <w:bookmarkEnd w:id="16"/>
    </w:p>
    <w:p w14:paraId="718280B4" w14:textId="37FFF07F" w:rsidR="0045456C" w:rsidRDefault="0045456C" w:rsidP="0045456C">
      <w:r>
        <w:t>The fit component is a bit difficult to understand at first I think: basically it helps you to classify wells. That way you can for instance create a mask such as “all live wells with a very high signal”, or maybe “duds that don’t look like duds”, or “bead find with a low signal” etc.</w:t>
      </w:r>
    </w:p>
    <w:p w14:paraId="034CE528" w14:textId="11C53587" w:rsidR="0045456C" w:rsidRDefault="0045456C" w:rsidP="0045456C">
      <w:r>
        <w:t>The histogram is calculated using all wells from the selected histogram mask (or all wells if none is selected). For all those wells, it computes the values using the green (and red) frames.</w:t>
      </w:r>
    </w:p>
    <w:p w14:paraId="49BDCF44" w14:textId="72683BB5" w:rsidR="0045456C" w:rsidRDefault="0045456C" w:rsidP="0045456C">
      <w:r>
        <w:t>The integral computes the area under the curve between the green frames.</w:t>
      </w:r>
    </w:p>
    <w:p w14:paraId="55A33D01" w14:textId="19238BD9" w:rsidR="0045456C" w:rsidRPr="0045456C" w:rsidRDefault="0045456C" w:rsidP="0045456C">
      <w:r>
        <w:t>The max-end height computes the max between the green frames, and subtracts the value at the right red frame.</w:t>
      </w:r>
    </w:p>
    <w:p w14:paraId="2BFC924F" w14:textId="701E8500" w:rsidR="00DD418E" w:rsidRDefault="00DD418E" w:rsidP="00DC0B03">
      <w:r>
        <w:t xml:space="preserve">The add check box </w:t>
      </w:r>
      <w:proofErr w:type="spellStart"/>
      <w:r>
        <w:t>let’s</w:t>
      </w:r>
      <w:proofErr w:type="spellEnd"/>
      <w:r>
        <w:t xml:space="preserve"> you add a second histogram the next time you compute it. So you might want to compare the data of the empty wells (blue) versus the bead wells (red) as in the example below.</w:t>
      </w:r>
    </w:p>
    <w:p w14:paraId="0BD7C7F4" w14:textId="33D73A31" w:rsidR="00DD418E" w:rsidRDefault="00DD418E" w:rsidP="00DC0B03">
      <w:r>
        <w:t>The zoom button zooms into the area where the scissors are (it only shows the last data set currently</w:t>
      </w:r>
      <w:proofErr w:type="gramStart"/>
      <w:r>
        <w:t>… )</w:t>
      </w:r>
      <w:proofErr w:type="gramEnd"/>
    </w:p>
    <w:p w14:paraId="4B681093" w14:textId="76DF1148" w:rsidR="00DC0B03" w:rsidRDefault="00DD418E" w:rsidP="00DC0B03">
      <w:r>
        <w:rPr>
          <w:noProof/>
          <w:lang w:val="de-CH" w:eastAsia="de-CH"/>
        </w:rPr>
        <w:lastRenderedPageBreak/>
        <w:drawing>
          <wp:inline distT="0" distB="0" distL="0" distR="0" wp14:anchorId="106F68C6" wp14:editId="358CD549">
            <wp:extent cx="5934075" cy="3695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14:paraId="717B0B79" w14:textId="77777777" w:rsidR="00A524EF" w:rsidRDefault="00A524EF" w:rsidP="00DC0B03">
      <w:pPr>
        <w:pStyle w:val="Heading2"/>
        <w:rPr>
          <w:rStyle w:val="Heading2Char"/>
          <w:b/>
          <w:bCs/>
        </w:rPr>
      </w:pPr>
    </w:p>
    <w:p w14:paraId="50C5B28B" w14:textId="1F21DF2A" w:rsidR="00DC0B03" w:rsidRPr="00DC0B03" w:rsidRDefault="00DC0B03" w:rsidP="00DC0B03">
      <w:pPr>
        <w:pStyle w:val="Heading2"/>
      </w:pPr>
      <w:bookmarkStart w:id="17" w:name="_Toc320168091"/>
      <w:r w:rsidRPr="00DC0B03">
        <w:rPr>
          <w:rStyle w:val="Heading2Char"/>
          <w:b/>
          <w:bCs/>
        </w:rPr>
        <w:t>A</w:t>
      </w:r>
      <w:r w:rsidRPr="00DC0B03">
        <w:t>utomate</w:t>
      </w:r>
      <w:r w:rsidR="00A524EF">
        <w:t xml:space="preserve"> (Compute Mean Signal)</w:t>
      </w:r>
      <w:bookmarkEnd w:id="17"/>
    </w:p>
    <w:p w14:paraId="5E338885" w14:textId="58A2B6B1" w:rsidR="009355DA" w:rsidRDefault="00A524EF" w:rsidP="00A00649">
      <w:r>
        <w:t xml:space="preserve">Maybe you want to compare the signal shape of different </w:t>
      </w:r>
      <w:proofErr w:type="gramStart"/>
      <w:r>
        <w:t>areas  the</w:t>
      </w:r>
      <w:proofErr w:type="gramEnd"/>
      <w:r>
        <w:t xml:space="preserve"> chip, maybe using different masks. This is where the automate component comes in:</w:t>
      </w:r>
      <w:r w:rsidR="0019636F">
        <w:rPr>
          <w:noProof/>
          <w:lang w:val="de-CH" w:eastAsia="de-CH"/>
        </w:rPr>
        <w:drawing>
          <wp:inline distT="0" distB="0" distL="0" distR="0" wp14:anchorId="46BDFA22" wp14:editId="12EF5177">
            <wp:extent cx="5610225" cy="4486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4486275"/>
                    </a:xfrm>
                    <a:prstGeom prst="rect">
                      <a:avLst/>
                    </a:prstGeom>
                    <a:noFill/>
                    <a:ln>
                      <a:noFill/>
                    </a:ln>
                  </pic:spPr>
                </pic:pic>
              </a:graphicData>
            </a:graphic>
          </wp:inline>
        </w:drawing>
      </w:r>
    </w:p>
    <w:p w14:paraId="75477F1C" w14:textId="1E641FC7" w:rsidR="00A524EF" w:rsidRDefault="00A524EF" w:rsidP="00A00649">
      <w:r>
        <w:t>It takes all wells from the Process component (such as a 100x100 area, but it can be larger/smaller depending on the zoom level), and computes the NN subtraction and mean signal for the entire area. Make sure you pick the signal mask you want in the Mask/Pick tab:</w:t>
      </w:r>
    </w:p>
    <w:p w14:paraId="4DADC4CF" w14:textId="0223E253" w:rsidR="00A524EF" w:rsidRDefault="00A524EF" w:rsidP="00A00649">
      <w:r>
        <w:rPr>
          <w:noProof/>
          <w:lang w:val="de-CH" w:eastAsia="de-CH"/>
        </w:rPr>
        <w:lastRenderedPageBreak/>
        <w:drawing>
          <wp:inline distT="0" distB="0" distL="0" distR="0" wp14:anchorId="35AE3324" wp14:editId="76ECAD44">
            <wp:extent cx="4181475" cy="2257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1475" cy="2257425"/>
                    </a:xfrm>
                    <a:prstGeom prst="rect">
                      <a:avLst/>
                    </a:prstGeom>
                    <a:noFill/>
                    <a:ln>
                      <a:noFill/>
                    </a:ln>
                  </pic:spPr>
                </pic:pic>
              </a:graphicData>
            </a:graphic>
          </wp:inline>
        </w:drawing>
      </w:r>
    </w:p>
    <w:p w14:paraId="70BFFB97" w14:textId="4ED4C8D1" w:rsidR="00A524EF" w:rsidRDefault="00A524EF" w:rsidP="00A00649">
      <w:r>
        <w:t xml:space="preserve">You can enter multiple flows in the text box (such as 1-4 or 1,2,3,4 or any other flow). Select the file type for </w:t>
      </w:r>
      <w:proofErr w:type="spellStart"/>
      <w:r>
        <w:t>beadfind</w:t>
      </w:r>
      <w:proofErr w:type="spellEnd"/>
      <w:r>
        <w:t xml:space="preserve"> in the Options tab (there you can also decide to subtract the result from another (empty) flow).</w:t>
      </w:r>
    </w:p>
    <w:p w14:paraId="77FADFBE" w14:textId="5FF7F440" w:rsidR="0019636F" w:rsidRDefault="0019636F" w:rsidP="00A00649">
      <w:r>
        <w:rPr>
          <w:noProof/>
          <w:lang w:val="de-CH" w:eastAsia="de-CH"/>
        </w:rPr>
        <w:drawing>
          <wp:inline distT="0" distB="0" distL="0" distR="0" wp14:anchorId="3E0F8897" wp14:editId="13DB527B">
            <wp:extent cx="5572125" cy="4410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4410075"/>
                    </a:xfrm>
                    <a:prstGeom prst="rect">
                      <a:avLst/>
                    </a:prstGeom>
                    <a:noFill/>
                    <a:ln>
                      <a:noFill/>
                    </a:ln>
                  </pic:spPr>
                </pic:pic>
              </a:graphicData>
            </a:graphic>
          </wp:inline>
        </w:drawing>
      </w:r>
    </w:p>
    <w:p w14:paraId="3FCEFB2A" w14:textId="77777777" w:rsidR="00A524EF" w:rsidRDefault="00A524EF" w:rsidP="00A00649"/>
    <w:p w14:paraId="0286597F" w14:textId="042410FA" w:rsidR="00A524EF" w:rsidRDefault="00A524EF" w:rsidP="00A00649">
      <w:r>
        <w:lastRenderedPageBreak/>
        <w:t>The Multi Chart tab shows the same data, but the flows are spread along the x axis:</w:t>
      </w:r>
    </w:p>
    <w:p w14:paraId="46622499" w14:textId="1B4FE1AE" w:rsidR="0019636F" w:rsidRDefault="0019636F" w:rsidP="00A00649">
      <w:r>
        <w:rPr>
          <w:noProof/>
          <w:lang w:val="de-CH" w:eastAsia="de-CH"/>
        </w:rPr>
        <w:drawing>
          <wp:inline distT="0" distB="0" distL="0" distR="0" wp14:anchorId="2CC14E0E" wp14:editId="279BB3DD">
            <wp:extent cx="5476875" cy="4257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4257675"/>
                    </a:xfrm>
                    <a:prstGeom prst="rect">
                      <a:avLst/>
                    </a:prstGeom>
                    <a:noFill/>
                    <a:ln>
                      <a:noFill/>
                    </a:ln>
                  </pic:spPr>
                </pic:pic>
              </a:graphicData>
            </a:graphic>
          </wp:inline>
        </w:drawing>
      </w:r>
    </w:p>
    <w:p w14:paraId="5428E466" w14:textId="3E9CC80F" w:rsidR="00A524EF" w:rsidRDefault="00A524EF" w:rsidP="00A00649">
      <w:r>
        <w:t>You can export the data to excel with the Data tabs. In Excel, use Paste/Text Import Wizard/comma as separator.</w:t>
      </w:r>
    </w:p>
    <w:p w14:paraId="6291931F" w14:textId="2C5D0EE2" w:rsidR="0019636F" w:rsidRPr="00A00649" w:rsidRDefault="0019636F" w:rsidP="00A00649">
      <w:r>
        <w:rPr>
          <w:noProof/>
          <w:lang w:val="de-CH" w:eastAsia="de-CH"/>
        </w:rPr>
        <w:lastRenderedPageBreak/>
        <w:drawing>
          <wp:inline distT="0" distB="0" distL="0" distR="0" wp14:anchorId="1B111571" wp14:editId="1D0D9014">
            <wp:extent cx="3476625" cy="4600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625" cy="4600575"/>
                    </a:xfrm>
                    <a:prstGeom prst="rect">
                      <a:avLst/>
                    </a:prstGeom>
                    <a:noFill/>
                    <a:ln>
                      <a:noFill/>
                    </a:ln>
                  </pic:spPr>
                </pic:pic>
              </a:graphicData>
            </a:graphic>
          </wp:inline>
        </w:drawing>
      </w:r>
    </w:p>
    <w:p w14:paraId="4A56BF77" w14:textId="6CC4146B" w:rsidR="00855F55" w:rsidRDefault="00855F55" w:rsidP="00EA7C17">
      <w:pPr>
        <w:pStyle w:val="Heading1"/>
      </w:pPr>
      <w:bookmarkStart w:id="18" w:name="_Toc320168092"/>
      <w:r>
        <w:t>Find reads</w:t>
      </w:r>
      <w:bookmarkEnd w:id="18"/>
    </w:p>
    <w:p w14:paraId="7CFC0E78" w14:textId="2F0B9F56" w:rsidR="00855F55" w:rsidRDefault="00855F55" w:rsidP="00855F55">
      <w:r>
        <w:t>The find Reads component shows heat maps of scores such as Q17 length, and lets you filter the reads:</w:t>
      </w:r>
    </w:p>
    <w:p w14:paraId="53C45C09" w14:textId="02FBBF98" w:rsidR="00855F55" w:rsidRDefault="00855F55" w:rsidP="00855F55">
      <w:r>
        <w:rPr>
          <w:noProof/>
          <w:lang w:val="de-CH" w:eastAsia="de-CH"/>
        </w:rPr>
        <w:lastRenderedPageBreak/>
        <w:drawing>
          <wp:inline distT="0" distB="0" distL="0" distR="0" wp14:anchorId="3CA08115" wp14:editId="56670332">
            <wp:extent cx="5762625" cy="6029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6029325"/>
                    </a:xfrm>
                    <a:prstGeom prst="rect">
                      <a:avLst/>
                    </a:prstGeom>
                    <a:noFill/>
                    <a:ln>
                      <a:noFill/>
                    </a:ln>
                  </pic:spPr>
                </pic:pic>
              </a:graphicData>
            </a:graphic>
          </wp:inline>
        </w:drawing>
      </w:r>
    </w:p>
    <w:p w14:paraId="52A45D14" w14:textId="0693A81A" w:rsidR="00D415DF" w:rsidRDefault="00D415DF" w:rsidP="00855F55">
      <w:r>
        <w:t>Select the filter button to only show wells that have certain values:</w:t>
      </w:r>
    </w:p>
    <w:p w14:paraId="702EC332" w14:textId="77777777" w:rsidR="00855F55" w:rsidRDefault="00855F55" w:rsidP="00855F55"/>
    <w:p w14:paraId="4D035B23" w14:textId="2C20A315" w:rsidR="00855F55" w:rsidRDefault="00855F55" w:rsidP="00855F55">
      <w:r>
        <w:rPr>
          <w:noProof/>
          <w:lang w:val="de-CH" w:eastAsia="de-CH"/>
        </w:rPr>
        <w:lastRenderedPageBreak/>
        <w:drawing>
          <wp:inline distT="0" distB="0" distL="0" distR="0" wp14:anchorId="1922868F" wp14:editId="43443E8E">
            <wp:extent cx="3724275" cy="14382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p w14:paraId="7B1D19C4" w14:textId="77777777" w:rsidR="00855F55" w:rsidRDefault="00855F55" w:rsidP="00855F55"/>
    <w:p w14:paraId="26727CCD" w14:textId="2F44C78F" w:rsidR="00855F55" w:rsidRDefault="00855F55" w:rsidP="00855F55">
      <w:r>
        <w:rPr>
          <w:noProof/>
          <w:lang w:val="de-CH" w:eastAsia="de-CH"/>
        </w:rPr>
        <w:drawing>
          <wp:inline distT="0" distB="0" distL="0" distR="0" wp14:anchorId="2B6996B5" wp14:editId="127F0DE5">
            <wp:extent cx="5915025" cy="583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5838825"/>
                    </a:xfrm>
                    <a:prstGeom prst="rect">
                      <a:avLst/>
                    </a:prstGeom>
                    <a:noFill/>
                    <a:ln>
                      <a:noFill/>
                    </a:ln>
                  </pic:spPr>
                </pic:pic>
              </a:graphicData>
            </a:graphic>
          </wp:inline>
        </w:drawing>
      </w:r>
    </w:p>
    <w:p w14:paraId="7CA889B8" w14:textId="77777777" w:rsidR="00855F55" w:rsidRDefault="00855F55" w:rsidP="00855F55"/>
    <w:p w14:paraId="68B850B3" w14:textId="34611564" w:rsidR="00855F55" w:rsidRDefault="00855F55" w:rsidP="00855F55">
      <w:r>
        <w:lastRenderedPageBreak/>
        <w:t>If you now select a well by moving the orange cursor, and open the well table, it will only select wells that fit the search criteria. In this case, only wells with a Q47 length of at least 100:</w:t>
      </w:r>
    </w:p>
    <w:p w14:paraId="5D94E0E1" w14:textId="08BBC129" w:rsidR="00855F55" w:rsidRDefault="00855F55" w:rsidP="00855F55">
      <w:r>
        <w:rPr>
          <w:noProof/>
          <w:lang w:val="de-CH" w:eastAsia="de-CH"/>
        </w:rPr>
        <w:drawing>
          <wp:inline distT="0" distB="0" distL="0" distR="0" wp14:anchorId="4E39D81C" wp14:editId="6843B676">
            <wp:extent cx="594360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B7E7CB7" w14:textId="5A8A788B" w:rsidR="00855F55" w:rsidRDefault="00855F55" w:rsidP="00855F55">
      <w:r>
        <w:t>If there are fewer than 5000 wells in the entire chip that fit the result, it will load them all into the table.</w:t>
      </w:r>
    </w:p>
    <w:p w14:paraId="0910AFC0" w14:textId="1F077A29" w:rsidR="0019636F" w:rsidRDefault="0019636F" w:rsidP="00EA7C17">
      <w:pPr>
        <w:pStyle w:val="Heading1"/>
      </w:pPr>
      <w:bookmarkStart w:id="19" w:name="_Toc320168093"/>
      <w:r>
        <w:lastRenderedPageBreak/>
        <w:t>Help</w:t>
      </w:r>
      <w:bookmarkEnd w:id="19"/>
    </w:p>
    <w:p w14:paraId="6032FC57" w14:textId="6541C5AB" w:rsidR="0019636F" w:rsidRPr="0019636F" w:rsidRDefault="00A524EF" w:rsidP="0019636F">
      <w:r>
        <w:t>The help menu item shows a short description for each component (same as the light bulb icon in each component).</w:t>
      </w:r>
      <w:r w:rsidR="0019636F">
        <w:rPr>
          <w:noProof/>
          <w:lang w:val="de-CH" w:eastAsia="de-CH"/>
        </w:rPr>
        <w:drawing>
          <wp:inline distT="0" distB="0" distL="0" distR="0" wp14:anchorId="0B64F788" wp14:editId="1745DFD9">
            <wp:extent cx="5419725" cy="5095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9725" cy="5095875"/>
                    </a:xfrm>
                    <a:prstGeom prst="rect">
                      <a:avLst/>
                    </a:prstGeom>
                    <a:noFill/>
                    <a:ln>
                      <a:noFill/>
                    </a:ln>
                  </pic:spPr>
                </pic:pic>
              </a:graphicData>
            </a:graphic>
          </wp:inline>
        </w:drawing>
      </w:r>
    </w:p>
    <w:p w14:paraId="6767E2AC" w14:textId="77777777" w:rsidR="00955F1B" w:rsidRDefault="00955F1B">
      <w:pPr>
        <w:rPr>
          <w:rFonts w:asciiTheme="majorHAnsi" w:eastAsiaTheme="majorEastAsia" w:hAnsiTheme="majorHAnsi" w:cstheme="majorBidi"/>
          <w:b/>
          <w:bCs/>
          <w:color w:val="345A8A" w:themeColor="accent1" w:themeShade="B5"/>
          <w:sz w:val="32"/>
          <w:szCs w:val="32"/>
        </w:rPr>
      </w:pPr>
      <w:r>
        <w:br w:type="page"/>
      </w:r>
    </w:p>
    <w:p w14:paraId="77151041" w14:textId="60A6506A" w:rsidR="00AC05C1" w:rsidRPr="00AC05C1" w:rsidRDefault="00EA7C17" w:rsidP="00796F3D">
      <w:pPr>
        <w:pStyle w:val="Heading1"/>
      </w:pPr>
      <w:bookmarkStart w:id="20" w:name="_Toc320168094"/>
      <w:r>
        <w:lastRenderedPageBreak/>
        <w:t>Troubleshooting</w:t>
      </w:r>
      <w:r w:rsidR="00796F3D">
        <w:t xml:space="preserve"> and FAQ</w:t>
      </w:r>
      <w:bookmarkEnd w:id="20"/>
    </w:p>
    <w:p w14:paraId="14A33A0D" w14:textId="74F167A2" w:rsidR="00EA7C17" w:rsidRDefault="00EA7C17" w:rsidP="00EA7C17">
      <w:pPr>
        <w:pStyle w:val="Heading3"/>
      </w:pPr>
      <w:bookmarkStart w:id="21" w:name="_Toc320168095"/>
      <w:r>
        <w:t>I can’t move the scroll bar</w:t>
      </w:r>
      <w:bookmarkEnd w:id="21"/>
    </w:p>
    <w:p w14:paraId="778CF073" w14:textId="31E4422E" w:rsidR="00EA7C17" w:rsidRDefault="00EA7C17" w:rsidP="00EA7C17">
      <w:r>
        <w:t>To move a scroll bar of any windows, first activate it by clicking on the title bar</w:t>
      </w:r>
    </w:p>
    <w:p w14:paraId="2B5C408D" w14:textId="23C2CCCF" w:rsidR="00B64903" w:rsidRDefault="00B64903" w:rsidP="00B64903">
      <w:pPr>
        <w:pStyle w:val="Heading3"/>
      </w:pPr>
      <w:bookmarkStart w:id="22" w:name="_Toc320168096"/>
      <w:r>
        <w:t>I see a wait symbol and the GUI doesn’t seem to respond</w:t>
      </w:r>
      <w:bookmarkEnd w:id="22"/>
    </w:p>
    <w:p w14:paraId="0D253B11" w14:textId="0144F7BD" w:rsidR="00B64903" w:rsidRDefault="00B64903" w:rsidP="00B64903">
      <w:r>
        <w:t xml:space="preserve">If your server is far away (network wise) then it might take a while to process clicks from the client. It is better to wait until the server response is </w:t>
      </w:r>
      <w:proofErr w:type="gramStart"/>
      <w:r>
        <w:t>back,</w:t>
      </w:r>
      <w:proofErr w:type="gramEnd"/>
      <w:r>
        <w:t xml:space="preserve"> otherwise it might make it worse :-). It could also indicate an error (is there a red exclamation point? If so move your mouse over it and you will see a stack trace)</w:t>
      </w:r>
    </w:p>
    <w:p w14:paraId="3DE6620B" w14:textId="3B1B942C" w:rsidR="00B64903" w:rsidRDefault="00B64903" w:rsidP="00B64903">
      <w:pPr>
        <w:pStyle w:val="Heading3"/>
      </w:pPr>
      <w:bookmarkStart w:id="23" w:name="_Toc320168097"/>
      <w:r>
        <w:t>I see a red exclamation point</w:t>
      </w:r>
      <w:bookmarkEnd w:id="23"/>
    </w:p>
    <w:p w14:paraId="1A5B5C08" w14:textId="60CA4A99" w:rsidR="00B64903" w:rsidRDefault="00C46D73" w:rsidP="00B64903">
      <w:r>
        <w:t xml:space="preserve">This indicates an error. If you move your mouse over it, you will see the exception.  If it is a memory error, see below on how to fix it. Otherwise, if you don’t know what the issue is or it seems like a bug, let me </w:t>
      </w:r>
      <w:proofErr w:type="gramStart"/>
      <w:r>
        <w:t xml:space="preserve">know </w:t>
      </w:r>
      <w:proofErr w:type="gramEnd"/>
      <w:r>
        <w:sym w:font="Wingdings" w:char="F04A"/>
      </w:r>
      <w:r>
        <w:t>.</w:t>
      </w:r>
    </w:p>
    <w:p w14:paraId="2E208D94" w14:textId="2DE614E7" w:rsidR="00EA7C17" w:rsidRDefault="00EA7C17" w:rsidP="00EA7C17">
      <w:pPr>
        <w:pStyle w:val="Heading3"/>
      </w:pPr>
      <w:bookmarkStart w:id="24" w:name="_Toc320168098"/>
      <w:r>
        <w:t>The application stopped working, and there is an error message saying “</w:t>
      </w:r>
      <w:proofErr w:type="spellStart"/>
      <w:r>
        <w:t>OutOfHeapSpace</w:t>
      </w:r>
      <w:proofErr w:type="spellEnd"/>
      <w:r>
        <w:t>”</w:t>
      </w:r>
      <w:bookmarkEnd w:id="24"/>
    </w:p>
    <w:p w14:paraId="4B9CC1D9" w14:textId="08168C7B" w:rsidR="00C46D73" w:rsidRDefault="00EA7C17" w:rsidP="00EA7C17">
      <w:r>
        <w:t xml:space="preserve">Since the application runs on the server, it can only handle 1-2 users at the same time as all the data is loaded in the </w:t>
      </w:r>
      <w:r w:rsidRPr="0019636F">
        <w:rPr>
          <w:b/>
        </w:rPr>
        <w:t>server</w:t>
      </w:r>
      <w:r>
        <w:t xml:space="preserve"> memory. You could increase the server memory (if your server has enough) by changing the setting in </w:t>
      </w:r>
      <w:r w:rsidRPr="0019636F">
        <w:rPr>
          <w:b/>
        </w:rPr>
        <w:t>/</w:t>
      </w:r>
      <w:proofErr w:type="spellStart"/>
      <w:r w:rsidRPr="0019636F">
        <w:rPr>
          <w:b/>
        </w:rPr>
        <w:t>etc</w:t>
      </w:r>
      <w:proofErr w:type="spellEnd"/>
      <w:r w:rsidRPr="0019636F">
        <w:rPr>
          <w:b/>
        </w:rPr>
        <w:t>/default/tomcat6</w:t>
      </w:r>
      <w:r w:rsidR="00AC6EB0">
        <w:t xml:space="preserve"> and restarting tomcat. It is </w:t>
      </w:r>
      <w:r w:rsidR="0019636F">
        <w:t>the line with</w:t>
      </w:r>
      <w:proofErr w:type="gramStart"/>
      <w:r w:rsidR="0019636F">
        <w:t>:</w:t>
      </w:r>
      <w:proofErr w:type="gramEnd"/>
      <w:r w:rsidR="0019636F">
        <w:br/>
      </w:r>
      <w:r w:rsidR="0019636F" w:rsidRPr="00AC6EB0">
        <w:rPr>
          <w:b/>
        </w:rPr>
        <w:t>JAVA_OPTS="-</w:t>
      </w:r>
      <w:proofErr w:type="spellStart"/>
      <w:r w:rsidR="0019636F" w:rsidRPr="00AC6EB0">
        <w:rPr>
          <w:b/>
        </w:rPr>
        <w:t>Djava.awt.headless</w:t>
      </w:r>
      <w:proofErr w:type="spellEnd"/>
      <w:r w:rsidR="0019636F" w:rsidRPr="00AC6EB0">
        <w:rPr>
          <w:b/>
        </w:rPr>
        <w:t>=true -Xms2048m -Xmx6096m -</w:t>
      </w:r>
      <w:proofErr w:type="spellStart"/>
      <w:r w:rsidR="0019636F" w:rsidRPr="00AC6EB0">
        <w:rPr>
          <w:b/>
        </w:rPr>
        <w:t>XX:MaxPermSize</w:t>
      </w:r>
      <w:proofErr w:type="spellEnd"/>
      <w:r w:rsidR="0019636F" w:rsidRPr="00AC6EB0">
        <w:rPr>
          <w:b/>
        </w:rPr>
        <w:t>=512M"</w:t>
      </w:r>
    </w:p>
    <w:p w14:paraId="4E292707" w14:textId="2F71517D" w:rsidR="00C46D73" w:rsidRDefault="00C46D73" w:rsidP="00C46D73">
      <w:pPr>
        <w:pStyle w:val="Heading3"/>
      </w:pPr>
      <w:bookmarkStart w:id="25" w:name="_Toc320168099"/>
      <w:r>
        <w:t>How can I check the log file for errors?</w:t>
      </w:r>
      <w:bookmarkEnd w:id="25"/>
    </w:p>
    <w:p w14:paraId="57C57BBF" w14:textId="1362747F" w:rsidR="00C46D73" w:rsidRDefault="00C46D73" w:rsidP="00C46D73">
      <w:pPr>
        <w:rPr>
          <w:lang w:val="fr-CH"/>
        </w:rPr>
      </w:pPr>
      <w:proofErr w:type="spellStart"/>
      <w:proofErr w:type="gramStart"/>
      <w:r w:rsidRPr="00C46D73">
        <w:rPr>
          <w:lang w:val="fr-CH"/>
        </w:rPr>
        <w:t>sudo</w:t>
      </w:r>
      <w:proofErr w:type="spellEnd"/>
      <w:proofErr w:type="gramEnd"/>
      <w:r w:rsidRPr="00C46D73">
        <w:rPr>
          <w:lang w:val="fr-CH"/>
        </w:rPr>
        <w:t xml:space="preserve"> </w:t>
      </w:r>
      <w:proofErr w:type="spellStart"/>
      <w:r w:rsidRPr="00C46D73">
        <w:rPr>
          <w:lang w:val="fr-CH"/>
        </w:rPr>
        <w:t>tail</w:t>
      </w:r>
      <w:proofErr w:type="spellEnd"/>
      <w:r w:rsidRPr="00C46D73">
        <w:rPr>
          <w:lang w:val="fr-CH"/>
        </w:rPr>
        <w:t xml:space="preserve"> –f /var/logs/tomcat6/</w:t>
      </w:r>
      <w:proofErr w:type="spellStart"/>
      <w:r w:rsidRPr="00C46D73">
        <w:rPr>
          <w:lang w:val="fr-CH"/>
        </w:rPr>
        <w:t>catalina.out</w:t>
      </w:r>
      <w:proofErr w:type="spellEnd"/>
    </w:p>
    <w:p w14:paraId="7225B35B" w14:textId="51408DB8" w:rsidR="00B93787" w:rsidRDefault="00B93787" w:rsidP="00B93787">
      <w:pPr>
        <w:pStyle w:val="Heading3"/>
      </w:pPr>
      <w:bookmarkStart w:id="26" w:name="_Toc320168100"/>
      <w:r>
        <w:t>How do I restart tomcat?</w:t>
      </w:r>
      <w:bookmarkEnd w:id="26"/>
    </w:p>
    <w:p w14:paraId="2B5EA278" w14:textId="62A87221" w:rsidR="00B93787" w:rsidRDefault="00B93787" w:rsidP="00B93787">
      <w:pPr>
        <w:rPr>
          <w:lang w:val="fr-CH"/>
        </w:rPr>
      </w:pPr>
      <w:proofErr w:type="spellStart"/>
      <w:proofErr w:type="gramStart"/>
      <w:r w:rsidRPr="00C46D73">
        <w:rPr>
          <w:lang w:val="fr-CH"/>
        </w:rPr>
        <w:t>sudo</w:t>
      </w:r>
      <w:proofErr w:type="spellEnd"/>
      <w:proofErr w:type="gramEnd"/>
      <w:r w:rsidRPr="00C46D73">
        <w:rPr>
          <w:lang w:val="fr-CH"/>
        </w:rPr>
        <w:t xml:space="preserve"> </w:t>
      </w:r>
      <w:r>
        <w:rPr>
          <w:lang w:val="fr-CH"/>
        </w:rPr>
        <w:t>/</w:t>
      </w:r>
      <w:proofErr w:type="spellStart"/>
      <w:r>
        <w:rPr>
          <w:lang w:val="fr-CH"/>
        </w:rPr>
        <w:t>etc</w:t>
      </w:r>
      <w:proofErr w:type="spellEnd"/>
      <w:r>
        <w:rPr>
          <w:lang w:val="fr-CH"/>
        </w:rPr>
        <w:t>/</w:t>
      </w:r>
      <w:proofErr w:type="spellStart"/>
      <w:r>
        <w:rPr>
          <w:lang w:val="fr-CH"/>
        </w:rPr>
        <w:t>init.d</w:t>
      </w:r>
      <w:proofErr w:type="spellEnd"/>
      <w:r>
        <w:rPr>
          <w:lang w:val="fr-CH"/>
        </w:rPr>
        <w:t>/tomcat6 restart</w:t>
      </w:r>
    </w:p>
    <w:p w14:paraId="47D9B296" w14:textId="53814223" w:rsidR="00B93787" w:rsidRDefault="00B93787" w:rsidP="00B93787">
      <w:pPr>
        <w:pStyle w:val="Heading3"/>
      </w:pPr>
      <w:bookmarkStart w:id="27" w:name="_Toc320168101"/>
      <w:r>
        <w:t>How do I deploy the app?</w:t>
      </w:r>
      <w:bookmarkEnd w:id="27"/>
    </w:p>
    <w:p w14:paraId="5F904D30" w14:textId="3F168822" w:rsidR="00B93787" w:rsidRDefault="00B93787" w:rsidP="00B93787">
      <w:r>
        <w:t xml:space="preserve">Copy the </w:t>
      </w:r>
      <w:proofErr w:type="spellStart"/>
      <w:r>
        <w:t>TSL.war</w:t>
      </w:r>
      <w:proofErr w:type="spellEnd"/>
      <w:r>
        <w:t xml:space="preserve"> file to /</w:t>
      </w:r>
      <w:proofErr w:type="spellStart"/>
      <w:r>
        <w:t>var</w:t>
      </w:r>
      <w:proofErr w:type="spellEnd"/>
      <w:r>
        <w:t>/lib/tomcat6/</w:t>
      </w:r>
      <w:proofErr w:type="spellStart"/>
      <w:proofErr w:type="gramStart"/>
      <w:r>
        <w:t>webapps</w:t>
      </w:r>
      <w:proofErr w:type="spellEnd"/>
      <w:proofErr w:type="gramEnd"/>
      <w:r>
        <w:br/>
        <w:t xml:space="preserve">(you might have to restart with </w:t>
      </w:r>
      <w:proofErr w:type="spellStart"/>
      <w:r w:rsidRPr="00B93787">
        <w:t>sudo</w:t>
      </w:r>
      <w:proofErr w:type="spellEnd"/>
      <w:r w:rsidRPr="00B93787">
        <w:t xml:space="preserve"> /</w:t>
      </w:r>
      <w:proofErr w:type="spellStart"/>
      <w:r w:rsidRPr="00B93787">
        <w:t>etc</w:t>
      </w:r>
      <w:proofErr w:type="spellEnd"/>
      <w:r w:rsidRPr="00B93787">
        <w:t>/</w:t>
      </w:r>
      <w:proofErr w:type="spellStart"/>
      <w:r w:rsidRPr="00B93787">
        <w:t>init.d</w:t>
      </w:r>
      <w:proofErr w:type="spellEnd"/>
      <w:r w:rsidRPr="00B93787">
        <w:t>/tomcat6 restart</w:t>
      </w:r>
      <w:r w:rsidR="00277C42">
        <w:t>)</w:t>
      </w:r>
    </w:p>
    <w:p w14:paraId="4C0B05EB" w14:textId="1F801439" w:rsidR="00277C42" w:rsidRDefault="00277C42" w:rsidP="00277C42">
      <w:pPr>
        <w:pStyle w:val="Heading3"/>
      </w:pPr>
      <w:bookmarkStart w:id="28" w:name="_Toc320168102"/>
      <w:proofErr w:type="gramStart"/>
      <w:r>
        <w:t>How  can</w:t>
      </w:r>
      <w:proofErr w:type="gramEnd"/>
      <w:r>
        <w:t xml:space="preserve"> I use the Tomcat web admin interface?</w:t>
      </w:r>
      <w:bookmarkEnd w:id="28"/>
    </w:p>
    <w:p w14:paraId="5BC5BDB1" w14:textId="1A974358" w:rsidR="00277C42" w:rsidRDefault="00277C42" w:rsidP="00277C42">
      <w:r>
        <w:t xml:space="preserve">Edit the file </w:t>
      </w:r>
      <w:r w:rsidRPr="00277C42">
        <w:t>/</w:t>
      </w:r>
      <w:proofErr w:type="spellStart"/>
      <w:r w:rsidRPr="00277C42">
        <w:t>etc</w:t>
      </w:r>
      <w:proofErr w:type="spellEnd"/>
      <w:r w:rsidRPr="00277C42">
        <w:t>/tomcat6/tomcat-users.xml</w:t>
      </w:r>
      <w:r>
        <w:t>:</w:t>
      </w:r>
    </w:p>
    <w:p w14:paraId="23544DB6" w14:textId="77777777" w:rsidR="00277C42" w:rsidRPr="00277C42" w:rsidRDefault="00277C42" w:rsidP="00277C42">
      <w:pPr>
        <w:rPr>
          <w:rFonts w:ascii="Courier New" w:hAnsi="Courier New" w:cs="Courier New"/>
          <w:sz w:val="20"/>
        </w:rPr>
      </w:pPr>
      <w:r w:rsidRPr="00277C42">
        <w:rPr>
          <w:rFonts w:ascii="Courier New" w:hAnsi="Courier New" w:cs="Courier New"/>
          <w:sz w:val="20"/>
        </w:rPr>
        <w:t>&lt;</w:t>
      </w:r>
      <w:proofErr w:type="gramStart"/>
      <w:r w:rsidRPr="00277C42">
        <w:rPr>
          <w:rFonts w:ascii="Courier New" w:hAnsi="Courier New" w:cs="Courier New"/>
          <w:sz w:val="20"/>
        </w:rPr>
        <w:t>tomcat-users</w:t>
      </w:r>
      <w:proofErr w:type="gramEnd"/>
      <w:r w:rsidRPr="00277C42">
        <w:rPr>
          <w:rFonts w:ascii="Courier New" w:hAnsi="Courier New" w:cs="Courier New"/>
          <w:sz w:val="20"/>
        </w:rPr>
        <w:t>&gt;</w:t>
      </w:r>
    </w:p>
    <w:p w14:paraId="7435F3B7" w14:textId="77777777" w:rsidR="00277C42" w:rsidRPr="00277C42" w:rsidRDefault="00277C42" w:rsidP="00277C42">
      <w:pPr>
        <w:rPr>
          <w:rFonts w:ascii="Courier New" w:hAnsi="Courier New" w:cs="Courier New"/>
          <w:sz w:val="20"/>
        </w:rPr>
      </w:pPr>
      <w:r w:rsidRPr="00277C42">
        <w:rPr>
          <w:rFonts w:ascii="Courier New" w:hAnsi="Courier New" w:cs="Courier New"/>
          <w:sz w:val="20"/>
        </w:rPr>
        <w:t xml:space="preserve">  &lt;user username="tomcat" password="tomcat" roles="admin, manager, manager-</w:t>
      </w:r>
      <w:proofErr w:type="spellStart"/>
      <w:r w:rsidRPr="00277C42">
        <w:rPr>
          <w:rFonts w:ascii="Courier New" w:hAnsi="Courier New" w:cs="Courier New"/>
          <w:sz w:val="20"/>
        </w:rPr>
        <w:t>gui</w:t>
      </w:r>
      <w:proofErr w:type="spellEnd"/>
      <w:r w:rsidRPr="00277C42">
        <w:rPr>
          <w:rFonts w:ascii="Courier New" w:hAnsi="Courier New" w:cs="Courier New"/>
          <w:sz w:val="20"/>
        </w:rPr>
        <w:t>"/&gt;</w:t>
      </w:r>
    </w:p>
    <w:p w14:paraId="1A8FD2D0" w14:textId="54D3A0F3" w:rsidR="00277C42" w:rsidRPr="00277C42" w:rsidRDefault="00277C42" w:rsidP="00277C42">
      <w:pPr>
        <w:rPr>
          <w:rFonts w:ascii="Courier New" w:hAnsi="Courier New" w:cs="Courier New"/>
          <w:sz w:val="20"/>
        </w:rPr>
      </w:pPr>
      <w:r w:rsidRPr="00277C42">
        <w:rPr>
          <w:rFonts w:ascii="Courier New" w:hAnsi="Courier New" w:cs="Courier New"/>
          <w:sz w:val="20"/>
        </w:rPr>
        <w:t>&lt;/tomcat-users&gt;</w:t>
      </w:r>
    </w:p>
    <w:p w14:paraId="4CCC440E" w14:textId="4E1471E1" w:rsidR="00277C42" w:rsidRDefault="00277C42" w:rsidP="00277C42">
      <w:pPr>
        <w:pStyle w:val="Heading3"/>
      </w:pPr>
      <w:bookmarkStart w:id="29" w:name="_Toc320168103"/>
      <w:proofErr w:type="gramStart"/>
      <w:r>
        <w:t>How  do</w:t>
      </w:r>
      <w:proofErr w:type="gramEnd"/>
      <w:r>
        <w:t xml:space="preserve"> I access the Tomcat web admin interface?</w:t>
      </w:r>
      <w:bookmarkEnd w:id="29"/>
    </w:p>
    <w:p w14:paraId="4B46B1F4" w14:textId="1C2B2E89" w:rsidR="00B93787" w:rsidRPr="00B93787" w:rsidRDefault="001C516E" w:rsidP="00C46D73">
      <w:hyperlink r:id="rId42" w:history="1">
        <w:r w:rsidR="00277C42" w:rsidRPr="0011785A">
          <w:rPr>
            <w:rStyle w:val="Hyperlink"/>
          </w:rPr>
          <w:t>http://yourserver.com:8080/manager/html</w:t>
        </w:r>
      </w:hyperlink>
      <w:r w:rsidR="00277C42">
        <w:t xml:space="preserve"> (enter username/pw as specified in the file tomcat-users.xml)</w:t>
      </w:r>
    </w:p>
    <w:sectPr w:rsidR="00B93787" w:rsidRPr="00B93787" w:rsidSect="00066856">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9A7BF2" w14:textId="77777777" w:rsidR="001C516E" w:rsidRDefault="001C516E" w:rsidP="00DF2939">
      <w:pPr>
        <w:spacing w:after="0" w:line="240" w:lineRule="auto"/>
      </w:pPr>
      <w:r>
        <w:separator/>
      </w:r>
    </w:p>
  </w:endnote>
  <w:endnote w:type="continuationSeparator" w:id="0">
    <w:p w14:paraId="79805B47" w14:textId="77777777" w:rsidR="001C516E" w:rsidRDefault="001C516E" w:rsidP="00DF2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INPro-Regular">
    <w:altName w:val="Corbel"/>
    <w:charset w:val="00"/>
    <w:family w:val="auto"/>
    <w:pitch w:val="variable"/>
    <w:sig w:usb0="00000001" w:usb1="4000206A"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right"/>
      <w:tblInd w:w="-3472" w:type="dxa"/>
      <w:tblLook w:val="04A0" w:firstRow="1" w:lastRow="0" w:firstColumn="1" w:lastColumn="0" w:noHBand="0" w:noVBand="1"/>
    </w:tblPr>
    <w:tblGrid>
      <w:gridCol w:w="8532"/>
      <w:gridCol w:w="1656"/>
    </w:tblGrid>
    <w:tr w:rsidR="0091293A" w14:paraId="023E8681" w14:textId="77777777" w:rsidTr="00A81F6E">
      <w:trPr>
        <w:jc w:val="right"/>
      </w:trPr>
      <w:tc>
        <w:tcPr>
          <w:tcW w:w="8532" w:type="dxa"/>
        </w:tcPr>
        <w:p w14:paraId="742F4502" w14:textId="26733D65" w:rsidR="0091293A" w:rsidRPr="00DF2939" w:rsidRDefault="0091293A" w:rsidP="00E2196C">
          <w:pPr>
            <w:pStyle w:val="Footer"/>
            <w:jc w:val="both"/>
            <w:rPr>
              <w:rFonts w:ascii="DINPro-Regular" w:hAnsi="DINPro-Regular"/>
            </w:rPr>
          </w:pPr>
          <w:r>
            <w:rPr>
              <w:rFonts w:ascii="DINPro-Regular" w:hAnsi="DINPro-Regular"/>
            </w:rPr>
            <w:t>©Life T</w:t>
          </w:r>
          <w:r w:rsidR="00672677">
            <w:rPr>
              <w:rFonts w:ascii="DINPro-Regular" w:hAnsi="DINPro-Regular"/>
            </w:rPr>
            <w:t xml:space="preserve">echnologies 2011, Last Updated </w:t>
          </w:r>
          <w:r w:rsidR="00E2196C">
            <w:rPr>
              <w:rFonts w:ascii="DINPro-Regular" w:hAnsi="DINPro-Regular"/>
            </w:rPr>
            <w:t>3</w:t>
          </w:r>
          <w:r w:rsidR="00672677">
            <w:rPr>
              <w:rFonts w:ascii="DINPro-Regular" w:hAnsi="DINPro-Regular"/>
            </w:rPr>
            <w:t>/</w:t>
          </w:r>
          <w:r w:rsidR="00E2196C">
            <w:rPr>
              <w:rFonts w:ascii="DINPro-Regular" w:hAnsi="DINPro-Regular"/>
            </w:rPr>
            <w:t>15</w:t>
          </w:r>
          <w:r>
            <w:rPr>
              <w:rFonts w:ascii="DINPro-Regular" w:hAnsi="DINPro-Regular"/>
            </w:rPr>
            <w:t>/201</w:t>
          </w:r>
          <w:r w:rsidR="00E2196C">
            <w:rPr>
              <w:rFonts w:ascii="DINPro-Regular" w:hAnsi="DINPro-Regular"/>
            </w:rPr>
            <w:t>2</w:t>
          </w:r>
        </w:p>
      </w:tc>
      <w:tc>
        <w:tcPr>
          <w:tcW w:w="0" w:type="auto"/>
        </w:tcPr>
        <w:p w14:paraId="54775D2E" w14:textId="77777777" w:rsidR="0091293A" w:rsidRDefault="0091293A">
          <w:pPr>
            <w:pStyle w:val="Footer"/>
            <w:jc w:val="right"/>
          </w:pPr>
          <w:r>
            <w:rPr>
              <w:noProof/>
              <w:color w:val="1F497D"/>
              <w:lang w:val="de-CH" w:eastAsia="de-CH"/>
            </w:rPr>
            <w:drawing>
              <wp:inline distT="0" distB="0" distL="0" distR="0" wp14:anchorId="34B164F1" wp14:editId="147A5249">
                <wp:extent cx="885825" cy="401389"/>
                <wp:effectExtent l="19050" t="0" r="9525" b="0"/>
                <wp:docPr id="8" name="Picture 8" descr="ion_to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_torrent"/>
                        <pic:cNvPicPr>
                          <a:picLocks noChangeAspect="1" noChangeArrowheads="1"/>
                        </pic:cNvPicPr>
                      </pic:nvPicPr>
                      <pic:blipFill>
                        <a:blip r:embed="rId1" r:link="rId2"/>
                        <a:srcRect/>
                        <a:stretch>
                          <a:fillRect/>
                        </a:stretch>
                      </pic:blipFill>
                      <pic:spPr bwMode="auto">
                        <a:xfrm>
                          <a:off x="0" y="0"/>
                          <a:ext cx="885825" cy="401389"/>
                        </a:xfrm>
                        <a:prstGeom prst="rect">
                          <a:avLst/>
                        </a:prstGeom>
                        <a:noFill/>
                        <a:ln w="9525">
                          <a:noFill/>
                          <a:miter lim="800000"/>
                          <a:headEnd/>
                          <a:tailEnd/>
                        </a:ln>
                      </pic:spPr>
                    </pic:pic>
                  </a:graphicData>
                </a:graphic>
              </wp:inline>
            </w:drawing>
          </w:r>
        </w:p>
      </w:tc>
    </w:tr>
  </w:tbl>
  <w:p w14:paraId="33BABFB5" w14:textId="77777777" w:rsidR="0091293A" w:rsidRDefault="0091293A" w:rsidP="00DF29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571D53" w14:textId="77777777" w:rsidR="001C516E" w:rsidRDefault="001C516E" w:rsidP="00DF2939">
      <w:pPr>
        <w:spacing w:after="0" w:line="240" w:lineRule="auto"/>
      </w:pPr>
      <w:r>
        <w:separator/>
      </w:r>
    </w:p>
  </w:footnote>
  <w:footnote w:type="continuationSeparator" w:id="0">
    <w:p w14:paraId="08551F7A" w14:textId="77777777" w:rsidR="001C516E" w:rsidRDefault="001C516E" w:rsidP="00DF29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340520"/>
      <w:docPartObj>
        <w:docPartGallery w:val="Page Numbers (Top of Page)"/>
        <w:docPartUnique/>
      </w:docPartObj>
    </w:sdtPr>
    <w:sdtEndPr>
      <w:rPr>
        <w:noProof/>
      </w:rPr>
    </w:sdtEndPr>
    <w:sdtContent>
      <w:p w14:paraId="67328956" w14:textId="54A30D46" w:rsidR="00551181" w:rsidRDefault="00551181">
        <w:pPr>
          <w:pStyle w:val="Header"/>
          <w:jc w:val="right"/>
        </w:pPr>
        <w:r>
          <w:fldChar w:fldCharType="begin"/>
        </w:r>
        <w:r>
          <w:instrText xml:space="preserve"> PAGE   \* MERGEFORMAT </w:instrText>
        </w:r>
        <w:r>
          <w:fldChar w:fldCharType="separate"/>
        </w:r>
        <w:r w:rsidR="004D5BD0">
          <w:rPr>
            <w:noProof/>
          </w:rPr>
          <w:t>2</w:t>
        </w:r>
        <w:r>
          <w:rPr>
            <w:noProof/>
          </w:rPr>
          <w:fldChar w:fldCharType="end"/>
        </w:r>
      </w:p>
    </w:sdtContent>
  </w:sdt>
  <w:p w14:paraId="61392688" w14:textId="77777777" w:rsidR="0030650B" w:rsidRDefault="003065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940" w:hanging="360"/>
      </w:pPr>
    </w:lvl>
    <w:lvl w:ilvl="1" w:tplc="000000CA">
      <w:start w:val="1"/>
      <w:numFmt w:val="bullet"/>
      <w:lvlText w:val="•"/>
      <w:lvlJc w:val="left"/>
      <w:pPr>
        <w:ind w:left="16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940" w:hanging="360"/>
      </w:pPr>
    </w:lvl>
    <w:lvl w:ilvl="1" w:tplc="0000012E">
      <w:start w:val="1"/>
      <w:numFmt w:val="bullet"/>
      <w:lvlText w:val="•"/>
      <w:lvlJc w:val="left"/>
      <w:pPr>
        <w:ind w:left="16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7C67736"/>
    <w:multiLevelType w:val="hybridMultilevel"/>
    <w:tmpl w:val="3CC497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0CBC39E3"/>
    <w:multiLevelType w:val="hybridMultilevel"/>
    <w:tmpl w:val="BCC09840"/>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34">
    <w:nsid w:val="0E144DCD"/>
    <w:multiLevelType w:val="hybridMultilevel"/>
    <w:tmpl w:val="03F2A5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146F121D"/>
    <w:multiLevelType w:val="hybridMultilevel"/>
    <w:tmpl w:val="218C7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20F20E49"/>
    <w:multiLevelType w:val="hybridMultilevel"/>
    <w:tmpl w:val="64F47A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3AB621BF"/>
    <w:multiLevelType w:val="hybridMultilevel"/>
    <w:tmpl w:val="B060E8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3FA25C43"/>
    <w:multiLevelType w:val="hybridMultilevel"/>
    <w:tmpl w:val="A628F2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50B44CDA"/>
    <w:multiLevelType w:val="hybridMultilevel"/>
    <w:tmpl w:val="38C653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56955D09"/>
    <w:multiLevelType w:val="hybridMultilevel"/>
    <w:tmpl w:val="FC96948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5CD468EB"/>
    <w:multiLevelType w:val="hybridMultilevel"/>
    <w:tmpl w:val="B1CA180E"/>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5FDA79A7"/>
    <w:multiLevelType w:val="hybridMultilevel"/>
    <w:tmpl w:val="78A868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6328485B"/>
    <w:multiLevelType w:val="hybridMultilevel"/>
    <w:tmpl w:val="056412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67853456"/>
    <w:multiLevelType w:val="hybridMultilevel"/>
    <w:tmpl w:val="300C9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6A4C2FFA"/>
    <w:multiLevelType w:val="hybridMultilevel"/>
    <w:tmpl w:val="96A4A0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6B3B78E0"/>
    <w:multiLevelType w:val="hybridMultilevel"/>
    <w:tmpl w:val="F8E038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6CB22A43"/>
    <w:multiLevelType w:val="hybridMultilevel"/>
    <w:tmpl w:val="1A5A6B1E"/>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48">
    <w:nsid w:val="70C92F72"/>
    <w:multiLevelType w:val="hybridMultilevel"/>
    <w:tmpl w:val="D9CC0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47"/>
  </w:num>
  <w:num w:numId="34">
    <w:abstractNumId w:val="33"/>
  </w:num>
  <w:num w:numId="35">
    <w:abstractNumId w:val="39"/>
  </w:num>
  <w:num w:numId="36">
    <w:abstractNumId w:val="45"/>
  </w:num>
  <w:num w:numId="37">
    <w:abstractNumId w:val="32"/>
  </w:num>
  <w:num w:numId="38">
    <w:abstractNumId w:val="38"/>
  </w:num>
  <w:num w:numId="39">
    <w:abstractNumId w:val="46"/>
  </w:num>
  <w:num w:numId="40">
    <w:abstractNumId w:val="35"/>
  </w:num>
  <w:num w:numId="41">
    <w:abstractNumId w:val="48"/>
  </w:num>
  <w:num w:numId="42">
    <w:abstractNumId w:val="34"/>
  </w:num>
  <w:num w:numId="43">
    <w:abstractNumId w:val="36"/>
  </w:num>
  <w:num w:numId="44">
    <w:abstractNumId w:val="44"/>
  </w:num>
  <w:num w:numId="45">
    <w:abstractNumId w:val="40"/>
  </w:num>
  <w:num w:numId="46">
    <w:abstractNumId w:val="37"/>
  </w:num>
  <w:num w:numId="47">
    <w:abstractNumId w:val="43"/>
  </w:num>
  <w:num w:numId="48">
    <w:abstractNumId w:val="42"/>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FEC"/>
    <w:rsid w:val="00004387"/>
    <w:rsid w:val="0001099C"/>
    <w:rsid w:val="000117F5"/>
    <w:rsid w:val="000134E8"/>
    <w:rsid w:val="00021EEF"/>
    <w:rsid w:val="000248D7"/>
    <w:rsid w:val="000478E9"/>
    <w:rsid w:val="00054101"/>
    <w:rsid w:val="00066856"/>
    <w:rsid w:val="00083887"/>
    <w:rsid w:val="000A2874"/>
    <w:rsid w:val="000B5FF7"/>
    <w:rsid w:val="000C59F3"/>
    <w:rsid w:val="000E49C1"/>
    <w:rsid w:val="00101B84"/>
    <w:rsid w:val="00113C1E"/>
    <w:rsid w:val="0011516B"/>
    <w:rsid w:val="00130A4C"/>
    <w:rsid w:val="001457C4"/>
    <w:rsid w:val="00153518"/>
    <w:rsid w:val="00165823"/>
    <w:rsid w:val="0019636F"/>
    <w:rsid w:val="001A5E31"/>
    <w:rsid w:val="001A6B21"/>
    <w:rsid w:val="001B0B41"/>
    <w:rsid w:val="001B30CC"/>
    <w:rsid w:val="001B5A47"/>
    <w:rsid w:val="001C516E"/>
    <w:rsid w:val="001D4136"/>
    <w:rsid w:val="001D609F"/>
    <w:rsid w:val="001F5276"/>
    <w:rsid w:val="00210F00"/>
    <w:rsid w:val="002126A7"/>
    <w:rsid w:val="00212CDF"/>
    <w:rsid w:val="0022000E"/>
    <w:rsid w:val="002200DC"/>
    <w:rsid w:val="0022020B"/>
    <w:rsid w:val="002251AD"/>
    <w:rsid w:val="00226680"/>
    <w:rsid w:val="00226CBA"/>
    <w:rsid w:val="00271A07"/>
    <w:rsid w:val="00277C42"/>
    <w:rsid w:val="00285477"/>
    <w:rsid w:val="002C2AC2"/>
    <w:rsid w:val="002C3D2E"/>
    <w:rsid w:val="002E25F8"/>
    <w:rsid w:val="002F1705"/>
    <w:rsid w:val="00302D0B"/>
    <w:rsid w:val="0030650B"/>
    <w:rsid w:val="00307061"/>
    <w:rsid w:val="00335291"/>
    <w:rsid w:val="00366953"/>
    <w:rsid w:val="0037665F"/>
    <w:rsid w:val="00382F6E"/>
    <w:rsid w:val="003D1B57"/>
    <w:rsid w:val="003D23CB"/>
    <w:rsid w:val="003E23BC"/>
    <w:rsid w:val="00413B33"/>
    <w:rsid w:val="00437C1B"/>
    <w:rsid w:val="00440690"/>
    <w:rsid w:val="00447A8F"/>
    <w:rsid w:val="004500C4"/>
    <w:rsid w:val="00452947"/>
    <w:rsid w:val="0045456C"/>
    <w:rsid w:val="004556F4"/>
    <w:rsid w:val="00457AF4"/>
    <w:rsid w:val="00464EE9"/>
    <w:rsid w:val="00475988"/>
    <w:rsid w:val="004B4143"/>
    <w:rsid w:val="004D5BD0"/>
    <w:rsid w:val="004F175B"/>
    <w:rsid w:val="00510CC9"/>
    <w:rsid w:val="00521074"/>
    <w:rsid w:val="0054006F"/>
    <w:rsid w:val="00551181"/>
    <w:rsid w:val="00554B19"/>
    <w:rsid w:val="00575242"/>
    <w:rsid w:val="005761B5"/>
    <w:rsid w:val="005769C8"/>
    <w:rsid w:val="0058763C"/>
    <w:rsid w:val="005A3F73"/>
    <w:rsid w:val="005B7147"/>
    <w:rsid w:val="005C5628"/>
    <w:rsid w:val="005F0445"/>
    <w:rsid w:val="006071B7"/>
    <w:rsid w:val="00620C02"/>
    <w:rsid w:val="00646553"/>
    <w:rsid w:val="00647C09"/>
    <w:rsid w:val="00672677"/>
    <w:rsid w:val="006A4D75"/>
    <w:rsid w:val="006B4C83"/>
    <w:rsid w:val="006B6DA4"/>
    <w:rsid w:val="006C6B2D"/>
    <w:rsid w:val="006E1426"/>
    <w:rsid w:val="006F0071"/>
    <w:rsid w:val="00714574"/>
    <w:rsid w:val="007570FD"/>
    <w:rsid w:val="007757A5"/>
    <w:rsid w:val="00796E7D"/>
    <w:rsid w:val="00796F3D"/>
    <w:rsid w:val="007A2B5F"/>
    <w:rsid w:val="007B2D42"/>
    <w:rsid w:val="007B68CC"/>
    <w:rsid w:val="007D0829"/>
    <w:rsid w:val="00855F55"/>
    <w:rsid w:val="00865474"/>
    <w:rsid w:val="00880F79"/>
    <w:rsid w:val="0088685A"/>
    <w:rsid w:val="0089235D"/>
    <w:rsid w:val="0089307A"/>
    <w:rsid w:val="008A2B7A"/>
    <w:rsid w:val="008E02C9"/>
    <w:rsid w:val="008F2739"/>
    <w:rsid w:val="0091293A"/>
    <w:rsid w:val="009355DA"/>
    <w:rsid w:val="00937A07"/>
    <w:rsid w:val="00941407"/>
    <w:rsid w:val="00945672"/>
    <w:rsid w:val="0095589B"/>
    <w:rsid w:val="00955F1B"/>
    <w:rsid w:val="009B028B"/>
    <w:rsid w:val="009B6654"/>
    <w:rsid w:val="009E4FD5"/>
    <w:rsid w:val="00A00649"/>
    <w:rsid w:val="00A16138"/>
    <w:rsid w:val="00A21265"/>
    <w:rsid w:val="00A306C0"/>
    <w:rsid w:val="00A44906"/>
    <w:rsid w:val="00A51267"/>
    <w:rsid w:val="00A524EF"/>
    <w:rsid w:val="00A81F6E"/>
    <w:rsid w:val="00A829E6"/>
    <w:rsid w:val="00AC05C1"/>
    <w:rsid w:val="00AC234E"/>
    <w:rsid w:val="00AC33A4"/>
    <w:rsid w:val="00AC6EB0"/>
    <w:rsid w:val="00AD339B"/>
    <w:rsid w:val="00AE424F"/>
    <w:rsid w:val="00AE515A"/>
    <w:rsid w:val="00B00305"/>
    <w:rsid w:val="00B069CD"/>
    <w:rsid w:val="00B34BE9"/>
    <w:rsid w:val="00B64903"/>
    <w:rsid w:val="00B93787"/>
    <w:rsid w:val="00B9462B"/>
    <w:rsid w:val="00BA67A4"/>
    <w:rsid w:val="00BA6AD5"/>
    <w:rsid w:val="00BB202B"/>
    <w:rsid w:val="00BC1533"/>
    <w:rsid w:val="00BC3087"/>
    <w:rsid w:val="00BD1DB8"/>
    <w:rsid w:val="00C04947"/>
    <w:rsid w:val="00C06409"/>
    <w:rsid w:val="00C10F23"/>
    <w:rsid w:val="00C25963"/>
    <w:rsid w:val="00C46D73"/>
    <w:rsid w:val="00C52A99"/>
    <w:rsid w:val="00C56E87"/>
    <w:rsid w:val="00C6132B"/>
    <w:rsid w:val="00C9037F"/>
    <w:rsid w:val="00C9515A"/>
    <w:rsid w:val="00CA00C4"/>
    <w:rsid w:val="00CC5F2B"/>
    <w:rsid w:val="00CE17A4"/>
    <w:rsid w:val="00CE4239"/>
    <w:rsid w:val="00CE6F52"/>
    <w:rsid w:val="00D32B2B"/>
    <w:rsid w:val="00D415DF"/>
    <w:rsid w:val="00D52FC6"/>
    <w:rsid w:val="00D95D6D"/>
    <w:rsid w:val="00DB51E3"/>
    <w:rsid w:val="00DC0B03"/>
    <w:rsid w:val="00DC3DB4"/>
    <w:rsid w:val="00DD3572"/>
    <w:rsid w:val="00DD418E"/>
    <w:rsid w:val="00DE4C5B"/>
    <w:rsid w:val="00DF2939"/>
    <w:rsid w:val="00DF3B30"/>
    <w:rsid w:val="00DF47FF"/>
    <w:rsid w:val="00E1142A"/>
    <w:rsid w:val="00E14799"/>
    <w:rsid w:val="00E21862"/>
    <w:rsid w:val="00E2196C"/>
    <w:rsid w:val="00E46EFE"/>
    <w:rsid w:val="00E47C13"/>
    <w:rsid w:val="00E504AA"/>
    <w:rsid w:val="00E62630"/>
    <w:rsid w:val="00E83B80"/>
    <w:rsid w:val="00E916E8"/>
    <w:rsid w:val="00EA692D"/>
    <w:rsid w:val="00EA7C17"/>
    <w:rsid w:val="00EB33A5"/>
    <w:rsid w:val="00ED2AA2"/>
    <w:rsid w:val="00EE23FB"/>
    <w:rsid w:val="00EE4478"/>
    <w:rsid w:val="00EE4E96"/>
    <w:rsid w:val="00EF1FEC"/>
    <w:rsid w:val="00F350D6"/>
    <w:rsid w:val="00F40168"/>
    <w:rsid w:val="00F52A7A"/>
    <w:rsid w:val="00F567FF"/>
    <w:rsid w:val="00F6442C"/>
    <w:rsid w:val="00FA294C"/>
    <w:rsid w:val="00FB5A6C"/>
    <w:rsid w:val="00FE1CEC"/>
    <w:rsid w:val="00FF0928"/>
    <w:rsid w:val="00FF7B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6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856"/>
  </w:style>
  <w:style w:type="paragraph" w:styleId="Heading1">
    <w:name w:val="heading 1"/>
    <w:basedOn w:val="Normal"/>
    <w:next w:val="Normal"/>
    <w:link w:val="Heading1Char"/>
    <w:uiPriority w:val="9"/>
    <w:qFormat/>
    <w:rsid w:val="00A81F6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81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29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939"/>
  </w:style>
  <w:style w:type="paragraph" w:styleId="Footer">
    <w:name w:val="footer"/>
    <w:basedOn w:val="Normal"/>
    <w:link w:val="FooterChar"/>
    <w:uiPriority w:val="99"/>
    <w:unhideWhenUsed/>
    <w:rsid w:val="00DF2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939"/>
  </w:style>
  <w:style w:type="paragraph" w:styleId="BalloonText">
    <w:name w:val="Balloon Text"/>
    <w:basedOn w:val="Normal"/>
    <w:link w:val="BalloonTextChar"/>
    <w:uiPriority w:val="99"/>
    <w:semiHidden/>
    <w:unhideWhenUsed/>
    <w:rsid w:val="00DF2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939"/>
    <w:rPr>
      <w:rFonts w:ascii="Tahoma" w:hAnsi="Tahoma" w:cs="Tahoma"/>
      <w:sz w:val="16"/>
      <w:szCs w:val="16"/>
    </w:rPr>
  </w:style>
  <w:style w:type="character" w:styleId="Hyperlink">
    <w:name w:val="Hyperlink"/>
    <w:basedOn w:val="DefaultParagraphFont"/>
    <w:uiPriority w:val="99"/>
    <w:unhideWhenUsed/>
    <w:rsid w:val="000A2874"/>
    <w:rPr>
      <w:color w:val="0000FF" w:themeColor="hyperlink"/>
      <w:u w:val="single"/>
    </w:rPr>
  </w:style>
  <w:style w:type="character" w:styleId="FollowedHyperlink">
    <w:name w:val="FollowedHyperlink"/>
    <w:basedOn w:val="DefaultParagraphFont"/>
    <w:uiPriority w:val="99"/>
    <w:semiHidden/>
    <w:unhideWhenUsed/>
    <w:rsid w:val="004B4143"/>
    <w:rPr>
      <w:color w:val="800080" w:themeColor="followedHyperlink"/>
      <w:u w:val="single"/>
    </w:rPr>
  </w:style>
  <w:style w:type="character" w:customStyle="1" w:styleId="Heading1Char">
    <w:name w:val="Heading 1 Char"/>
    <w:basedOn w:val="DefaultParagraphFont"/>
    <w:link w:val="Heading1"/>
    <w:uiPriority w:val="9"/>
    <w:rsid w:val="00A81F6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81F6E"/>
    <w:pPr>
      <w:outlineLvl w:val="9"/>
    </w:pPr>
    <w:rPr>
      <w:color w:val="365F91" w:themeColor="accent1" w:themeShade="BF"/>
      <w:sz w:val="28"/>
      <w:szCs w:val="28"/>
    </w:rPr>
  </w:style>
  <w:style w:type="paragraph" w:styleId="TOC1">
    <w:name w:val="toc 1"/>
    <w:basedOn w:val="Normal"/>
    <w:next w:val="Normal"/>
    <w:autoRedefine/>
    <w:uiPriority w:val="39"/>
    <w:unhideWhenUsed/>
    <w:rsid w:val="00A81F6E"/>
    <w:pPr>
      <w:spacing w:before="240" w:after="120"/>
    </w:pPr>
    <w:rPr>
      <w:b/>
      <w:caps/>
      <w:u w:val="single"/>
    </w:rPr>
  </w:style>
  <w:style w:type="paragraph" w:styleId="TOC2">
    <w:name w:val="toc 2"/>
    <w:basedOn w:val="Normal"/>
    <w:next w:val="Normal"/>
    <w:autoRedefine/>
    <w:uiPriority w:val="39"/>
    <w:unhideWhenUsed/>
    <w:rsid w:val="00A81F6E"/>
    <w:pPr>
      <w:spacing w:after="0"/>
    </w:pPr>
    <w:rPr>
      <w:b/>
      <w:smallCaps/>
    </w:rPr>
  </w:style>
  <w:style w:type="paragraph" w:styleId="TOC3">
    <w:name w:val="toc 3"/>
    <w:basedOn w:val="Normal"/>
    <w:next w:val="Normal"/>
    <w:autoRedefine/>
    <w:uiPriority w:val="39"/>
    <w:unhideWhenUsed/>
    <w:rsid w:val="00A81F6E"/>
    <w:pPr>
      <w:spacing w:after="0"/>
    </w:pPr>
    <w:rPr>
      <w:smallCaps/>
    </w:rPr>
  </w:style>
  <w:style w:type="paragraph" w:styleId="TOC4">
    <w:name w:val="toc 4"/>
    <w:basedOn w:val="Normal"/>
    <w:next w:val="Normal"/>
    <w:autoRedefine/>
    <w:uiPriority w:val="39"/>
    <w:semiHidden/>
    <w:unhideWhenUsed/>
    <w:rsid w:val="00A81F6E"/>
    <w:pPr>
      <w:spacing w:after="0"/>
    </w:pPr>
  </w:style>
  <w:style w:type="paragraph" w:styleId="TOC5">
    <w:name w:val="toc 5"/>
    <w:basedOn w:val="Normal"/>
    <w:next w:val="Normal"/>
    <w:autoRedefine/>
    <w:uiPriority w:val="39"/>
    <w:semiHidden/>
    <w:unhideWhenUsed/>
    <w:rsid w:val="00A81F6E"/>
    <w:pPr>
      <w:spacing w:after="0"/>
    </w:pPr>
  </w:style>
  <w:style w:type="paragraph" w:styleId="TOC6">
    <w:name w:val="toc 6"/>
    <w:basedOn w:val="Normal"/>
    <w:next w:val="Normal"/>
    <w:autoRedefine/>
    <w:uiPriority w:val="39"/>
    <w:semiHidden/>
    <w:unhideWhenUsed/>
    <w:rsid w:val="00A81F6E"/>
    <w:pPr>
      <w:spacing w:after="0"/>
    </w:pPr>
  </w:style>
  <w:style w:type="paragraph" w:styleId="TOC7">
    <w:name w:val="toc 7"/>
    <w:basedOn w:val="Normal"/>
    <w:next w:val="Normal"/>
    <w:autoRedefine/>
    <w:uiPriority w:val="39"/>
    <w:semiHidden/>
    <w:unhideWhenUsed/>
    <w:rsid w:val="00A81F6E"/>
    <w:pPr>
      <w:spacing w:after="0"/>
    </w:pPr>
  </w:style>
  <w:style w:type="paragraph" w:styleId="TOC8">
    <w:name w:val="toc 8"/>
    <w:basedOn w:val="Normal"/>
    <w:next w:val="Normal"/>
    <w:autoRedefine/>
    <w:uiPriority w:val="39"/>
    <w:semiHidden/>
    <w:unhideWhenUsed/>
    <w:rsid w:val="00A81F6E"/>
    <w:pPr>
      <w:spacing w:after="0"/>
    </w:pPr>
  </w:style>
  <w:style w:type="paragraph" w:styleId="TOC9">
    <w:name w:val="toc 9"/>
    <w:basedOn w:val="Normal"/>
    <w:next w:val="Normal"/>
    <w:autoRedefine/>
    <w:uiPriority w:val="39"/>
    <w:semiHidden/>
    <w:unhideWhenUsed/>
    <w:rsid w:val="00A81F6E"/>
    <w:pPr>
      <w:spacing w:after="0"/>
    </w:pPr>
  </w:style>
  <w:style w:type="character" w:customStyle="1" w:styleId="Heading2Char">
    <w:name w:val="Heading 2 Char"/>
    <w:basedOn w:val="DefaultParagraphFont"/>
    <w:link w:val="Heading2"/>
    <w:uiPriority w:val="9"/>
    <w:rsid w:val="00A81F6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1293A"/>
    <w:pPr>
      <w:ind w:left="720"/>
      <w:contextualSpacing/>
    </w:pPr>
  </w:style>
  <w:style w:type="character" w:customStyle="1" w:styleId="Heading3Char">
    <w:name w:val="Heading 3 Char"/>
    <w:basedOn w:val="DefaultParagraphFont"/>
    <w:link w:val="Heading3"/>
    <w:uiPriority w:val="9"/>
    <w:rsid w:val="00452947"/>
    <w:rPr>
      <w:rFonts w:asciiTheme="majorHAnsi" w:eastAsiaTheme="majorEastAsia" w:hAnsiTheme="majorHAnsi" w:cstheme="majorBidi"/>
      <w:b/>
      <w:bCs/>
      <w:color w:val="4F81BD" w:themeColor="accent1"/>
    </w:rPr>
  </w:style>
  <w:style w:type="paragraph" w:styleId="IntenseQuote">
    <w:name w:val="Intense Quote"/>
    <w:basedOn w:val="Normal"/>
    <w:next w:val="Normal"/>
    <w:link w:val="IntenseQuoteChar"/>
    <w:uiPriority w:val="30"/>
    <w:qFormat/>
    <w:rsid w:val="007757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757A5"/>
    <w:rPr>
      <w:b/>
      <w:bCs/>
      <w:i/>
      <w:iCs/>
      <w:color w:val="4F81BD" w:themeColor="accent1"/>
    </w:rPr>
  </w:style>
  <w:style w:type="character" w:styleId="IntenseReference">
    <w:name w:val="Intense Reference"/>
    <w:basedOn w:val="DefaultParagraphFont"/>
    <w:uiPriority w:val="32"/>
    <w:qFormat/>
    <w:rsid w:val="001F5276"/>
    <w:rPr>
      <w:b/>
      <w:bCs/>
      <w:smallCaps/>
      <w:color w:val="C0504D" w:themeColor="accent2"/>
      <w:spacing w:val="5"/>
      <w:u w:val="single"/>
    </w:rPr>
  </w:style>
  <w:style w:type="character" w:styleId="SubtleReference">
    <w:name w:val="Subtle Reference"/>
    <w:basedOn w:val="DefaultParagraphFont"/>
    <w:uiPriority w:val="31"/>
    <w:qFormat/>
    <w:rsid w:val="00C56E87"/>
    <w:rPr>
      <w:smallCaps/>
      <w:color w:val="C0504D" w:themeColor="accent2"/>
      <w:u w:val="single"/>
    </w:rPr>
  </w:style>
  <w:style w:type="paragraph" w:styleId="Quote">
    <w:name w:val="Quote"/>
    <w:basedOn w:val="Normal"/>
    <w:next w:val="Normal"/>
    <w:link w:val="QuoteChar"/>
    <w:uiPriority w:val="29"/>
    <w:qFormat/>
    <w:rsid w:val="00382F6E"/>
    <w:rPr>
      <w:i/>
      <w:iCs/>
      <w:color w:val="000000" w:themeColor="text1"/>
    </w:rPr>
  </w:style>
  <w:style w:type="character" w:customStyle="1" w:styleId="QuoteChar">
    <w:name w:val="Quote Char"/>
    <w:basedOn w:val="DefaultParagraphFont"/>
    <w:link w:val="Quote"/>
    <w:uiPriority w:val="29"/>
    <w:rsid w:val="00382F6E"/>
    <w:rPr>
      <w:i/>
      <w:iCs/>
      <w:color w:val="000000" w:themeColor="text1"/>
    </w:rPr>
  </w:style>
  <w:style w:type="paragraph" w:styleId="Title">
    <w:name w:val="Title"/>
    <w:basedOn w:val="Normal"/>
    <w:next w:val="Normal"/>
    <w:link w:val="TitleChar"/>
    <w:uiPriority w:val="10"/>
    <w:qFormat/>
    <w:rsid w:val="008F27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F2739"/>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856"/>
  </w:style>
  <w:style w:type="paragraph" w:styleId="Heading1">
    <w:name w:val="heading 1"/>
    <w:basedOn w:val="Normal"/>
    <w:next w:val="Normal"/>
    <w:link w:val="Heading1Char"/>
    <w:uiPriority w:val="9"/>
    <w:qFormat/>
    <w:rsid w:val="00A81F6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81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29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939"/>
  </w:style>
  <w:style w:type="paragraph" w:styleId="Footer">
    <w:name w:val="footer"/>
    <w:basedOn w:val="Normal"/>
    <w:link w:val="FooterChar"/>
    <w:uiPriority w:val="99"/>
    <w:unhideWhenUsed/>
    <w:rsid w:val="00DF2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939"/>
  </w:style>
  <w:style w:type="paragraph" w:styleId="BalloonText">
    <w:name w:val="Balloon Text"/>
    <w:basedOn w:val="Normal"/>
    <w:link w:val="BalloonTextChar"/>
    <w:uiPriority w:val="99"/>
    <w:semiHidden/>
    <w:unhideWhenUsed/>
    <w:rsid w:val="00DF2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939"/>
    <w:rPr>
      <w:rFonts w:ascii="Tahoma" w:hAnsi="Tahoma" w:cs="Tahoma"/>
      <w:sz w:val="16"/>
      <w:szCs w:val="16"/>
    </w:rPr>
  </w:style>
  <w:style w:type="character" w:styleId="Hyperlink">
    <w:name w:val="Hyperlink"/>
    <w:basedOn w:val="DefaultParagraphFont"/>
    <w:uiPriority w:val="99"/>
    <w:unhideWhenUsed/>
    <w:rsid w:val="000A2874"/>
    <w:rPr>
      <w:color w:val="0000FF" w:themeColor="hyperlink"/>
      <w:u w:val="single"/>
    </w:rPr>
  </w:style>
  <w:style w:type="character" w:styleId="FollowedHyperlink">
    <w:name w:val="FollowedHyperlink"/>
    <w:basedOn w:val="DefaultParagraphFont"/>
    <w:uiPriority w:val="99"/>
    <w:semiHidden/>
    <w:unhideWhenUsed/>
    <w:rsid w:val="004B4143"/>
    <w:rPr>
      <w:color w:val="800080" w:themeColor="followedHyperlink"/>
      <w:u w:val="single"/>
    </w:rPr>
  </w:style>
  <w:style w:type="character" w:customStyle="1" w:styleId="Heading1Char">
    <w:name w:val="Heading 1 Char"/>
    <w:basedOn w:val="DefaultParagraphFont"/>
    <w:link w:val="Heading1"/>
    <w:uiPriority w:val="9"/>
    <w:rsid w:val="00A81F6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A81F6E"/>
    <w:pPr>
      <w:outlineLvl w:val="9"/>
    </w:pPr>
    <w:rPr>
      <w:color w:val="365F91" w:themeColor="accent1" w:themeShade="BF"/>
      <w:sz w:val="28"/>
      <w:szCs w:val="28"/>
    </w:rPr>
  </w:style>
  <w:style w:type="paragraph" w:styleId="TOC1">
    <w:name w:val="toc 1"/>
    <w:basedOn w:val="Normal"/>
    <w:next w:val="Normal"/>
    <w:autoRedefine/>
    <w:uiPriority w:val="39"/>
    <w:unhideWhenUsed/>
    <w:rsid w:val="00A81F6E"/>
    <w:pPr>
      <w:spacing w:before="240" w:after="120"/>
    </w:pPr>
    <w:rPr>
      <w:b/>
      <w:caps/>
      <w:u w:val="single"/>
    </w:rPr>
  </w:style>
  <w:style w:type="paragraph" w:styleId="TOC2">
    <w:name w:val="toc 2"/>
    <w:basedOn w:val="Normal"/>
    <w:next w:val="Normal"/>
    <w:autoRedefine/>
    <w:uiPriority w:val="39"/>
    <w:unhideWhenUsed/>
    <w:rsid w:val="00A81F6E"/>
    <w:pPr>
      <w:spacing w:after="0"/>
    </w:pPr>
    <w:rPr>
      <w:b/>
      <w:smallCaps/>
    </w:rPr>
  </w:style>
  <w:style w:type="paragraph" w:styleId="TOC3">
    <w:name w:val="toc 3"/>
    <w:basedOn w:val="Normal"/>
    <w:next w:val="Normal"/>
    <w:autoRedefine/>
    <w:uiPriority w:val="39"/>
    <w:unhideWhenUsed/>
    <w:rsid w:val="00A81F6E"/>
    <w:pPr>
      <w:spacing w:after="0"/>
    </w:pPr>
    <w:rPr>
      <w:smallCaps/>
    </w:rPr>
  </w:style>
  <w:style w:type="paragraph" w:styleId="TOC4">
    <w:name w:val="toc 4"/>
    <w:basedOn w:val="Normal"/>
    <w:next w:val="Normal"/>
    <w:autoRedefine/>
    <w:uiPriority w:val="39"/>
    <w:semiHidden/>
    <w:unhideWhenUsed/>
    <w:rsid w:val="00A81F6E"/>
    <w:pPr>
      <w:spacing w:after="0"/>
    </w:pPr>
  </w:style>
  <w:style w:type="paragraph" w:styleId="TOC5">
    <w:name w:val="toc 5"/>
    <w:basedOn w:val="Normal"/>
    <w:next w:val="Normal"/>
    <w:autoRedefine/>
    <w:uiPriority w:val="39"/>
    <w:semiHidden/>
    <w:unhideWhenUsed/>
    <w:rsid w:val="00A81F6E"/>
    <w:pPr>
      <w:spacing w:after="0"/>
    </w:pPr>
  </w:style>
  <w:style w:type="paragraph" w:styleId="TOC6">
    <w:name w:val="toc 6"/>
    <w:basedOn w:val="Normal"/>
    <w:next w:val="Normal"/>
    <w:autoRedefine/>
    <w:uiPriority w:val="39"/>
    <w:semiHidden/>
    <w:unhideWhenUsed/>
    <w:rsid w:val="00A81F6E"/>
    <w:pPr>
      <w:spacing w:after="0"/>
    </w:pPr>
  </w:style>
  <w:style w:type="paragraph" w:styleId="TOC7">
    <w:name w:val="toc 7"/>
    <w:basedOn w:val="Normal"/>
    <w:next w:val="Normal"/>
    <w:autoRedefine/>
    <w:uiPriority w:val="39"/>
    <w:semiHidden/>
    <w:unhideWhenUsed/>
    <w:rsid w:val="00A81F6E"/>
    <w:pPr>
      <w:spacing w:after="0"/>
    </w:pPr>
  </w:style>
  <w:style w:type="paragraph" w:styleId="TOC8">
    <w:name w:val="toc 8"/>
    <w:basedOn w:val="Normal"/>
    <w:next w:val="Normal"/>
    <w:autoRedefine/>
    <w:uiPriority w:val="39"/>
    <w:semiHidden/>
    <w:unhideWhenUsed/>
    <w:rsid w:val="00A81F6E"/>
    <w:pPr>
      <w:spacing w:after="0"/>
    </w:pPr>
  </w:style>
  <w:style w:type="paragraph" w:styleId="TOC9">
    <w:name w:val="toc 9"/>
    <w:basedOn w:val="Normal"/>
    <w:next w:val="Normal"/>
    <w:autoRedefine/>
    <w:uiPriority w:val="39"/>
    <w:semiHidden/>
    <w:unhideWhenUsed/>
    <w:rsid w:val="00A81F6E"/>
    <w:pPr>
      <w:spacing w:after="0"/>
    </w:pPr>
  </w:style>
  <w:style w:type="character" w:customStyle="1" w:styleId="Heading2Char">
    <w:name w:val="Heading 2 Char"/>
    <w:basedOn w:val="DefaultParagraphFont"/>
    <w:link w:val="Heading2"/>
    <w:uiPriority w:val="9"/>
    <w:rsid w:val="00A81F6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1293A"/>
    <w:pPr>
      <w:ind w:left="720"/>
      <w:contextualSpacing/>
    </w:pPr>
  </w:style>
  <w:style w:type="character" w:customStyle="1" w:styleId="Heading3Char">
    <w:name w:val="Heading 3 Char"/>
    <w:basedOn w:val="DefaultParagraphFont"/>
    <w:link w:val="Heading3"/>
    <w:uiPriority w:val="9"/>
    <w:rsid w:val="00452947"/>
    <w:rPr>
      <w:rFonts w:asciiTheme="majorHAnsi" w:eastAsiaTheme="majorEastAsia" w:hAnsiTheme="majorHAnsi" w:cstheme="majorBidi"/>
      <w:b/>
      <w:bCs/>
      <w:color w:val="4F81BD" w:themeColor="accent1"/>
    </w:rPr>
  </w:style>
  <w:style w:type="paragraph" w:styleId="IntenseQuote">
    <w:name w:val="Intense Quote"/>
    <w:basedOn w:val="Normal"/>
    <w:next w:val="Normal"/>
    <w:link w:val="IntenseQuoteChar"/>
    <w:uiPriority w:val="30"/>
    <w:qFormat/>
    <w:rsid w:val="007757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757A5"/>
    <w:rPr>
      <w:b/>
      <w:bCs/>
      <w:i/>
      <w:iCs/>
      <w:color w:val="4F81BD" w:themeColor="accent1"/>
    </w:rPr>
  </w:style>
  <w:style w:type="character" w:styleId="IntenseReference">
    <w:name w:val="Intense Reference"/>
    <w:basedOn w:val="DefaultParagraphFont"/>
    <w:uiPriority w:val="32"/>
    <w:qFormat/>
    <w:rsid w:val="001F5276"/>
    <w:rPr>
      <w:b/>
      <w:bCs/>
      <w:smallCaps/>
      <w:color w:val="C0504D" w:themeColor="accent2"/>
      <w:spacing w:val="5"/>
      <w:u w:val="single"/>
    </w:rPr>
  </w:style>
  <w:style w:type="character" w:styleId="SubtleReference">
    <w:name w:val="Subtle Reference"/>
    <w:basedOn w:val="DefaultParagraphFont"/>
    <w:uiPriority w:val="31"/>
    <w:qFormat/>
    <w:rsid w:val="00C56E87"/>
    <w:rPr>
      <w:smallCaps/>
      <w:color w:val="C0504D" w:themeColor="accent2"/>
      <w:u w:val="single"/>
    </w:rPr>
  </w:style>
  <w:style w:type="paragraph" w:styleId="Quote">
    <w:name w:val="Quote"/>
    <w:basedOn w:val="Normal"/>
    <w:next w:val="Normal"/>
    <w:link w:val="QuoteChar"/>
    <w:uiPriority w:val="29"/>
    <w:qFormat/>
    <w:rsid w:val="00382F6E"/>
    <w:rPr>
      <w:i/>
      <w:iCs/>
      <w:color w:val="000000" w:themeColor="text1"/>
    </w:rPr>
  </w:style>
  <w:style w:type="character" w:customStyle="1" w:styleId="QuoteChar">
    <w:name w:val="Quote Char"/>
    <w:basedOn w:val="DefaultParagraphFont"/>
    <w:link w:val="Quote"/>
    <w:uiPriority w:val="29"/>
    <w:rsid w:val="00382F6E"/>
    <w:rPr>
      <w:i/>
      <w:iCs/>
      <w:color w:val="000000" w:themeColor="text1"/>
    </w:rPr>
  </w:style>
  <w:style w:type="paragraph" w:styleId="Title">
    <w:name w:val="Title"/>
    <w:basedOn w:val="Normal"/>
    <w:next w:val="Normal"/>
    <w:link w:val="TitleChar"/>
    <w:uiPriority w:val="10"/>
    <w:qFormat/>
    <w:rsid w:val="008F27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F273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89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yourserver.com:8080/manager/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cid:image001.jpg@01CC5D12.EB411FD0" TargetMode="External"/><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B13EB2C-4A7E-4021-ACE6-09BFF38FA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2156</Words>
  <Characters>13586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Ion Torrent, part of Life Technologies</Company>
  <LinksUpToDate>false</LinksUpToDate>
  <CharactersWithSpaces>15711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 Dyer</dc:creator>
  <cp:lastModifiedBy>Chantal Roth</cp:lastModifiedBy>
  <cp:revision>65</cp:revision>
  <cp:lastPrinted>2012-03-22T07:26:00Z</cp:lastPrinted>
  <dcterms:created xsi:type="dcterms:W3CDTF">2011-12-22T08:18:00Z</dcterms:created>
  <dcterms:modified xsi:type="dcterms:W3CDTF">2012-03-22T07:27:00Z</dcterms:modified>
</cp:coreProperties>
</file>